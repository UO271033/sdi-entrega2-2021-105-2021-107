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E652DE" w14:textId="77777777" w:rsidR="00DB6E64" w:rsidRDefault="00DB6E64" w:rsidP="006A0360">
      <w:pPr>
        <w:pStyle w:val="Primerprrafo"/>
        <w:jc w:val="center"/>
        <w:rPr>
          <w:color w:val="000000"/>
          <w:lang w:val="es-ES"/>
        </w:rPr>
      </w:pPr>
    </w:p>
    <w:p w14:paraId="5805D9F3" w14:textId="77777777" w:rsidR="00F14493" w:rsidRDefault="00F14493" w:rsidP="00F14493">
      <w:pPr>
        <w:pStyle w:val="Primerprrafo"/>
        <w:jc w:val="center"/>
        <w:rPr>
          <w:b/>
          <w:color w:val="000000"/>
          <w:sz w:val="36"/>
          <w:lang w:val="es-ES"/>
        </w:rPr>
      </w:pPr>
      <w:r>
        <w:rPr>
          <w:b/>
          <w:color w:val="000000"/>
          <w:sz w:val="36"/>
          <w:lang w:val="es-ES"/>
        </w:rPr>
        <w:t>SDI – Sistemas Distribuidos e Internet</w:t>
      </w:r>
    </w:p>
    <w:p w14:paraId="73872E2B" w14:textId="77777777" w:rsidR="00F14493" w:rsidRDefault="00F14493" w:rsidP="006A0360">
      <w:pPr>
        <w:pStyle w:val="Primerprrafo"/>
        <w:jc w:val="center"/>
        <w:rPr>
          <w:b/>
          <w:color w:val="000000"/>
          <w:sz w:val="36"/>
          <w:lang w:val="es-ES"/>
        </w:rPr>
      </w:pPr>
    </w:p>
    <w:p w14:paraId="2403213B" w14:textId="7FFCB3E0" w:rsidR="00DB6E64" w:rsidRPr="006A0360" w:rsidRDefault="00455F2B" w:rsidP="006A0360">
      <w:pPr>
        <w:pStyle w:val="Primerprrafo"/>
        <w:jc w:val="center"/>
        <w:rPr>
          <w:b/>
          <w:color w:val="000000"/>
          <w:sz w:val="36"/>
          <w:lang w:val="es-ES"/>
        </w:rPr>
      </w:pPr>
      <w:r>
        <w:rPr>
          <w:b/>
          <w:color w:val="000000"/>
          <w:sz w:val="36"/>
          <w:lang w:val="es-ES"/>
        </w:rPr>
        <w:t xml:space="preserve">ENUNCIADO </w:t>
      </w:r>
      <w:r w:rsidRPr="003F0A31">
        <w:rPr>
          <w:b/>
          <w:color w:val="000000"/>
          <w:sz w:val="36"/>
          <w:lang w:val="es-ES"/>
        </w:rPr>
        <w:t xml:space="preserve">PRÁCTICA </w:t>
      </w:r>
      <w:r w:rsidR="001400AC">
        <w:rPr>
          <w:b/>
          <w:color w:val="000000"/>
          <w:sz w:val="36"/>
          <w:lang w:val="es-ES"/>
        </w:rPr>
        <w:t>2</w:t>
      </w:r>
      <w:r>
        <w:rPr>
          <w:b/>
          <w:color w:val="000000"/>
          <w:sz w:val="36"/>
          <w:lang w:val="es-ES"/>
        </w:rPr>
        <w:t xml:space="preserve"> </w:t>
      </w:r>
      <w:r w:rsidR="00DB6E64" w:rsidRPr="006A0360">
        <w:rPr>
          <w:b/>
          <w:color w:val="000000"/>
          <w:sz w:val="36"/>
          <w:lang w:val="es-ES"/>
        </w:rPr>
        <w:t xml:space="preserve">– </w:t>
      </w:r>
      <w:r w:rsidR="001400AC">
        <w:rPr>
          <w:b/>
          <w:color w:val="000000"/>
          <w:sz w:val="36"/>
          <w:lang w:val="es-ES"/>
        </w:rPr>
        <w:t>NodeJS - SW</w:t>
      </w:r>
    </w:p>
    <w:p w14:paraId="271EA6C8" w14:textId="77777777" w:rsidR="00DB6E64" w:rsidRPr="006A0360" w:rsidRDefault="00DB6E64" w:rsidP="006A0360">
      <w:pPr>
        <w:pStyle w:val="Primerprrafo"/>
        <w:jc w:val="center"/>
        <w:rPr>
          <w:b/>
          <w:color w:val="000000"/>
          <w:sz w:val="36"/>
          <w:lang w:val="es-ES"/>
        </w:rPr>
      </w:pPr>
    </w:p>
    <w:p w14:paraId="5DF11208" w14:textId="77777777" w:rsidR="0018648F" w:rsidRDefault="0018648F" w:rsidP="006A0360">
      <w:pPr>
        <w:pStyle w:val="Primerprrafo"/>
        <w:jc w:val="center"/>
        <w:rPr>
          <w:b/>
          <w:color w:val="000000"/>
          <w:sz w:val="36"/>
          <w:lang w:val="es-ES"/>
        </w:rPr>
      </w:pPr>
      <w:r>
        <w:rPr>
          <w:b/>
          <w:color w:val="000000"/>
          <w:sz w:val="36"/>
          <w:lang w:val="es-ES"/>
        </w:rPr>
        <w:t>INFORME</w:t>
      </w:r>
    </w:p>
    <w:p w14:paraId="33CFFEB1" w14:textId="6380B1DE" w:rsidR="0018648F" w:rsidRDefault="00070D1C" w:rsidP="006A0360">
      <w:pPr>
        <w:pStyle w:val="Primerprrafo"/>
        <w:jc w:val="center"/>
        <w:rPr>
          <w:b/>
          <w:color w:val="000000"/>
          <w:sz w:val="36"/>
          <w:lang w:val="es-ES"/>
        </w:rPr>
      </w:pPr>
      <w:r>
        <w:rPr>
          <w:b/>
          <w:color w:val="000000"/>
          <w:sz w:val="36"/>
          <w:lang w:val="es-ES"/>
        </w:rPr>
        <w:t xml:space="preserve">Grupo </w:t>
      </w:r>
      <w:r w:rsidR="00756205">
        <w:rPr>
          <w:b/>
          <w:color w:val="000000"/>
          <w:sz w:val="36"/>
          <w:lang w:val="es-ES"/>
        </w:rPr>
        <w:t>2021-105-2021-107</w:t>
      </w:r>
    </w:p>
    <w:p w14:paraId="4D6A9EF2" w14:textId="77777777" w:rsidR="0018648F" w:rsidRDefault="0018648F" w:rsidP="006A0360">
      <w:pPr>
        <w:pStyle w:val="Primerprrafo"/>
        <w:jc w:val="center"/>
        <w:rPr>
          <w:b/>
          <w:color w:val="000000"/>
          <w:sz w:val="36"/>
          <w:lang w:val="es-E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6"/>
        <w:gridCol w:w="3711"/>
      </w:tblGrid>
      <w:tr w:rsidR="006A0360" w:rsidRPr="00950432" w14:paraId="0E1C86D7" w14:textId="77777777" w:rsidTr="0007109F">
        <w:trPr>
          <w:jc w:val="center"/>
        </w:trPr>
        <w:tc>
          <w:tcPr>
            <w:tcW w:w="1696" w:type="dxa"/>
            <w:shd w:val="clear" w:color="auto" w:fill="auto"/>
          </w:tcPr>
          <w:p w14:paraId="0E60912B" w14:textId="77777777" w:rsidR="0018648F" w:rsidRPr="00950432" w:rsidRDefault="0018648F" w:rsidP="0018648F">
            <w:r w:rsidRPr="00950432">
              <w:t xml:space="preserve">Nombre1: </w:t>
            </w:r>
          </w:p>
        </w:tc>
        <w:tc>
          <w:tcPr>
            <w:tcW w:w="3711" w:type="dxa"/>
            <w:shd w:val="clear" w:color="auto" w:fill="auto"/>
          </w:tcPr>
          <w:p w14:paraId="29ADDDA3" w14:textId="715D2849" w:rsidR="0018648F" w:rsidRPr="00950432" w:rsidRDefault="0018648F" w:rsidP="00FE40A9">
            <w:r w:rsidRPr="00950432">
              <w:t xml:space="preserve"> </w:t>
            </w:r>
            <w:r w:rsidR="00756205">
              <w:t>Alberto</w:t>
            </w:r>
          </w:p>
        </w:tc>
      </w:tr>
      <w:tr w:rsidR="006A0360" w:rsidRPr="00950432" w14:paraId="3B267315" w14:textId="77777777" w:rsidTr="0007109F">
        <w:trPr>
          <w:jc w:val="center"/>
        </w:trPr>
        <w:tc>
          <w:tcPr>
            <w:tcW w:w="1696" w:type="dxa"/>
            <w:shd w:val="clear" w:color="auto" w:fill="auto"/>
          </w:tcPr>
          <w:p w14:paraId="776DAAA9" w14:textId="77777777" w:rsidR="0018648F" w:rsidRPr="00950432" w:rsidRDefault="0018648F" w:rsidP="00FE40A9">
            <w:r w:rsidRPr="00950432">
              <w:t>Apellidos1:</w:t>
            </w:r>
          </w:p>
        </w:tc>
        <w:tc>
          <w:tcPr>
            <w:tcW w:w="3711" w:type="dxa"/>
            <w:shd w:val="clear" w:color="auto" w:fill="auto"/>
          </w:tcPr>
          <w:p w14:paraId="45391D51" w14:textId="126C6B6A" w:rsidR="0018648F" w:rsidRPr="00950432" w:rsidRDefault="00756205" w:rsidP="00FE40A9">
            <w:r>
              <w:t>Fernández Gutiérrez</w:t>
            </w:r>
          </w:p>
        </w:tc>
      </w:tr>
      <w:tr w:rsidR="006A0360" w:rsidRPr="00950432" w14:paraId="248EC706" w14:textId="77777777" w:rsidTr="0007109F">
        <w:trPr>
          <w:jc w:val="center"/>
        </w:trPr>
        <w:tc>
          <w:tcPr>
            <w:tcW w:w="1696" w:type="dxa"/>
            <w:shd w:val="clear" w:color="auto" w:fill="auto"/>
          </w:tcPr>
          <w:p w14:paraId="4D19D17B" w14:textId="77777777" w:rsidR="0018648F" w:rsidRPr="00950432" w:rsidRDefault="0018648F" w:rsidP="00FE40A9">
            <w:r w:rsidRPr="00950432">
              <w:t xml:space="preserve">Email1: </w:t>
            </w:r>
          </w:p>
        </w:tc>
        <w:tc>
          <w:tcPr>
            <w:tcW w:w="3711" w:type="dxa"/>
            <w:shd w:val="clear" w:color="auto" w:fill="auto"/>
          </w:tcPr>
          <w:p w14:paraId="72864840" w14:textId="2930BE04" w:rsidR="0018648F" w:rsidRPr="00950432" w:rsidRDefault="00756205" w:rsidP="00FE40A9">
            <w:r>
              <w:t>UO265181@uniovi.es</w:t>
            </w:r>
          </w:p>
        </w:tc>
      </w:tr>
      <w:tr w:rsidR="00756205" w:rsidRPr="00950432" w14:paraId="1C413D59" w14:textId="77777777" w:rsidTr="0007109F">
        <w:trPr>
          <w:jc w:val="center"/>
        </w:trPr>
        <w:tc>
          <w:tcPr>
            <w:tcW w:w="1696" w:type="dxa"/>
            <w:shd w:val="clear" w:color="auto" w:fill="auto"/>
          </w:tcPr>
          <w:p w14:paraId="1475E9C1" w14:textId="77777777" w:rsidR="00756205" w:rsidRPr="00950432" w:rsidRDefault="00756205" w:rsidP="00756205">
            <w:r>
              <w:t>Cód. ID GIT</w:t>
            </w:r>
          </w:p>
        </w:tc>
        <w:tc>
          <w:tcPr>
            <w:tcW w:w="3711" w:type="dxa"/>
            <w:shd w:val="clear" w:color="auto" w:fill="auto"/>
          </w:tcPr>
          <w:p w14:paraId="0A9549EA" w14:textId="1F3764AD" w:rsidR="00756205" w:rsidRPr="00950432" w:rsidRDefault="00756205" w:rsidP="00756205">
            <w:r>
              <w:t>2021-105</w:t>
            </w:r>
          </w:p>
        </w:tc>
      </w:tr>
      <w:tr w:rsidR="00756205" w:rsidRPr="00950432" w14:paraId="2FC5CA2D" w14:textId="77777777" w:rsidTr="0007109F">
        <w:trPr>
          <w:jc w:val="center"/>
        </w:trPr>
        <w:tc>
          <w:tcPr>
            <w:tcW w:w="1696" w:type="dxa"/>
            <w:shd w:val="clear" w:color="auto" w:fill="auto"/>
          </w:tcPr>
          <w:p w14:paraId="0DDB40AC" w14:textId="28C99059" w:rsidR="00756205" w:rsidRPr="00950432" w:rsidRDefault="00756205" w:rsidP="00756205">
            <w:r>
              <w:t>% Participación</w:t>
            </w:r>
          </w:p>
        </w:tc>
        <w:tc>
          <w:tcPr>
            <w:tcW w:w="3711" w:type="dxa"/>
            <w:shd w:val="clear" w:color="auto" w:fill="auto"/>
          </w:tcPr>
          <w:p w14:paraId="2F4CC8F2" w14:textId="51865C26" w:rsidR="00756205" w:rsidRPr="00950432" w:rsidRDefault="00756205" w:rsidP="00756205">
            <w:r>
              <w:t>50</w:t>
            </w:r>
          </w:p>
        </w:tc>
      </w:tr>
      <w:tr w:rsidR="00756205" w:rsidRPr="00950432" w14:paraId="5A534D5C" w14:textId="77777777" w:rsidTr="0007109F">
        <w:trPr>
          <w:jc w:val="center"/>
        </w:trPr>
        <w:tc>
          <w:tcPr>
            <w:tcW w:w="1696" w:type="dxa"/>
            <w:shd w:val="clear" w:color="auto" w:fill="auto"/>
          </w:tcPr>
          <w:p w14:paraId="732B0294" w14:textId="77777777" w:rsidR="00756205" w:rsidRPr="00950432" w:rsidRDefault="00756205" w:rsidP="00756205"/>
        </w:tc>
        <w:tc>
          <w:tcPr>
            <w:tcW w:w="3711" w:type="dxa"/>
            <w:shd w:val="clear" w:color="auto" w:fill="auto"/>
          </w:tcPr>
          <w:p w14:paraId="540EE425" w14:textId="77777777" w:rsidR="00756205" w:rsidRPr="00950432" w:rsidRDefault="00756205" w:rsidP="00756205"/>
        </w:tc>
      </w:tr>
      <w:tr w:rsidR="00756205" w:rsidRPr="00950432" w14:paraId="14325C56" w14:textId="77777777" w:rsidTr="0007109F">
        <w:trPr>
          <w:jc w:val="center"/>
        </w:trPr>
        <w:tc>
          <w:tcPr>
            <w:tcW w:w="1696" w:type="dxa"/>
            <w:shd w:val="clear" w:color="auto" w:fill="auto"/>
          </w:tcPr>
          <w:p w14:paraId="51E9E727" w14:textId="77777777" w:rsidR="00756205" w:rsidRPr="00950432" w:rsidRDefault="00756205" w:rsidP="00756205">
            <w:r w:rsidRPr="00950432">
              <w:t>Nombre1:</w:t>
            </w:r>
          </w:p>
        </w:tc>
        <w:tc>
          <w:tcPr>
            <w:tcW w:w="3711" w:type="dxa"/>
            <w:shd w:val="clear" w:color="auto" w:fill="auto"/>
          </w:tcPr>
          <w:p w14:paraId="1555B5F6" w14:textId="72262CE3" w:rsidR="00756205" w:rsidRPr="00950432" w:rsidRDefault="00756205" w:rsidP="00756205">
            <w:r>
              <w:t>Xurde</w:t>
            </w:r>
          </w:p>
        </w:tc>
      </w:tr>
      <w:tr w:rsidR="00756205" w:rsidRPr="00950432" w14:paraId="6DDD7147" w14:textId="77777777" w:rsidTr="0007109F">
        <w:trPr>
          <w:jc w:val="center"/>
        </w:trPr>
        <w:tc>
          <w:tcPr>
            <w:tcW w:w="1696" w:type="dxa"/>
            <w:shd w:val="clear" w:color="auto" w:fill="auto"/>
          </w:tcPr>
          <w:p w14:paraId="6B0D0B08" w14:textId="77777777" w:rsidR="00756205" w:rsidRPr="00950432" w:rsidRDefault="00756205" w:rsidP="00756205">
            <w:r w:rsidRPr="00950432">
              <w:t>Apellidos1:</w:t>
            </w:r>
          </w:p>
        </w:tc>
        <w:tc>
          <w:tcPr>
            <w:tcW w:w="3711" w:type="dxa"/>
            <w:shd w:val="clear" w:color="auto" w:fill="auto"/>
          </w:tcPr>
          <w:p w14:paraId="6E6D3028" w14:textId="65A4EDCD" w:rsidR="00756205" w:rsidRPr="00950432" w:rsidRDefault="00756205" w:rsidP="00756205">
            <w:r>
              <w:t>García Fernández</w:t>
            </w:r>
          </w:p>
        </w:tc>
      </w:tr>
      <w:tr w:rsidR="00756205" w:rsidRPr="00950432" w14:paraId="6D6335ED" w14:textId="77777777" w:rsidTr="0007109F">
        <w:trPr>
          <w:jc w:val="center"/>
        </w:trPr>
        <w:tc>
          <w:tcPr>
            <w:tcW w:w="1696" w:type="dxa"/>
            <w:shd w:val="clear" w:color="auto" w:fill="auto"/>
          </w:tcPr>
          <w:p w14:paraId="634FAFA5" w14:textId="77777777" w:rsidR="00756205" w:rsidRPr="00950432" w:rsidRDefault="00756205" w:rsidP="00756205">
            <w:r w:rsidRPr="00950432">
              <w:t>Email1:</w:t>
            </w:r>
          </w:p>
        </w:tc>
        <w:tc>
          <w:tcPr>
            <w:tcW w:w="3711" w:type="dxa"/>
            <w:shd w:val="clear" w:color="auto" w:fill="auto"/>
          </w:tcPr>
          <w:p w14:paraId="03123AB7" w14:textId="237E0973" w:rsidR="00756205" w:rsidRPr="00950432" w:rsidRDefault="00756205" w:rsidP="00756205">
            <w:r>
              <w:t>UO271033@uniovi.es</w:t>
            </w:r>
          </w:p>
        </w:tc>
      </w:tr>
      <w:tr w:rsidR="00756205" w:rsidRPr="00950432" w14:paraId="5352B06E" w14:textId="77777777" w:rsidTr="0007109F">
        <w:trPr>
          <w:jc w:val="center"/>
        </w:trPr>
        <w:tc>
          <w:tcPr>
            <w:tcW w:w="1696" w:type="dxa"/>
            <w:shd w:val="clear" w:color="auto" w:fill="auto"/>
          </w:tcPr>
          <w:p w14:paraId="1218AED4" w14:textId="77777777" w:rsidR="00756205" w:rsidRPr="00950432" w:rsidRDefault="00756205" w:rsidP="00756205">
            <w:r>
              <w:t>Cód. ID GIT</w:t>
            </w:r>
          </w:p>
        </w:tc>
        <w:tc>
          <w:tcPr>
            <w:tcW w:w="3711" w:type="dxa"/>
            <w:shd w:val="clear" w:color="auto" w:fill="auto"/>
          </w:tcPr>
          <w:p w14:paraId="57F7AA72" w14:textId="55403D4E" w:rsidR="00756205" w:rsidRDefault="00756205" w:rsidP="00756205">
            <w:r>
              <w:t>2021-107</w:t>
            </w:r>
          </w:p>
        </w:tc>
      </w:tr>
      <w:tr w:rsidR="00756205" w:rsidRPr="00950432" w14:paraId="3FA2A38F" w14:textId="77777777" w:rsidTr="0007109F">
        <w:trPr>
          <w:jc w:val="center"/>
        </w:trPr>
        <w:tc>
          <w:tcPr>
            <w:tcW w:w="1696" w:type="dxa"/>
            <w:shd w:val="clear" w:color="auto" w:fill="auto"/>
          </w:tcPr>
          <w:p w14:paraId="6EA634DF" w14:textId="6F92B91D" w:rsidR="00756205" w:rsidRDefault="00756205" w:rsidP="00756205">
            <w:r>
              <w:t>% Participación</w:t>
            </w:r>
          </w:p>
        </w:tc>
        <w:tc>
          <w:tcPr>
            <w:tcW w:w="3711" w:type="dxa"/>
            <w:shd w:val="clear" w:color="auto" w:fill="auto"/>
          </w:tcPr>
          <w:p w14:paraId="79474EB0" w14:textId="3053D8DB" w:rsidR="00756205" w:rsidRDefault="00756205" w:rsidP="00756205">
            <w:r>
              <w:t>50</w:t>
            </w:r>
          </w:p>
        </w:tc>
      </w:tr>
    </w:tbl>
    <w:p w14:paraId="26473DB6" w14:textId="77777777" w:rsidR="0018648F" w:rsidRDefault="0018648F" w:rsidP="006A0360"/>
    <w:p w14:paraId="1617291D" w14:textId="77777777" w:rsidR="0018648F" w:rsidRDefault="0018648F" w:rsidP="006A0360"/>
    <w:p w14:paraId="119107A4" w14:textId="77777777" w:rsidR="0018648F" w:rsidRPr="006A0360" w:rsidRDefault="0018648F" w:rsidP="006A0360">
      <w:r w:rsidRPr="006A0360">
        <w:t xml:space="preserve"> </w:t>
      </w:r>
    </w:p>
    <w:p w14:paraId="03DEEAB6" w14:textId="77777777" w:rsidR="0018648F" w:rsidRDefault="0018648F" w:rsidP="006A0360">
      <w:pPr>
        <w:pStyle w:val="Primerprrafo"/>
        <w:jc w:val="center"/>
        <w:rPr>
          <w:b/>
          <w:color w:val="000000"/>
          <w:sz w:val="36"/>
          <w:lang w:val="es-ES"/>
        </w:rPr>
      </w:pPr>
    </w:p>
    <w:p w14:paraId="19DEEA36" w14:textId="77777777" w:rsidR="0018648F" w:rsidRDefault="0018648F" w:rsidP="006A0360">
      <w:pPr>
        <w:pStyle w:val="Primerprrafo"/>
        <w:jc w:val="center"/>
        <w:rPr>
          <w:b/>
          <w:color w:val="000000"/>
          <w:sz w:val="36"/>
          <w:lang w:val="es-ES"/>
        </w:rPr>
      </w:pPr>
    </w:p>
    <w:p w14:paraId="17CBE5E6" w14:textId="77777777" w:rsidR="0018648F" w:rsidRDefault="0018648F" w:rsidP="006A0360">
      <w:pPr>
        <w:pStyle w:val="Primerprrafo"/>
        <w:jc w:val="center"/>
        <w:rPr>
          <w:b/>
          <w:color w:val="000000"/>
          <w:sz w:val="36"/>
          <w:lang w:val="es-ES"/>
        </w:rPr>
      </w:pPr>
    </w:p>
    <w:p w14:paraId="043F5896" w14:textId="77777777" w:rsidR="0018648F" w:rsidRDefault="0018648F" w:rsidP="006A0360">
      <w:pPr>
        <w:pStyle w:val="Primerprrafo"/>
        <w:jc w:val="center"/>
        <w:rPr>
          <w:b/>
          <w:color w:val="000000"/>
          <w:sz w:val="36"/>
          <w:lang w:val="es-ES"/>
        </w:rPr>
      </w:pPr>
    </w:p>
    <w:p w14:paraId="0D363688" w14:textId="77777777" w:rsidR="0018648F" w:rsidRDefault="0018648F" w:rsidP="006A0360">
      <w:pPr>
        <w:pStyle w:val="Primerprrafo"/>
        <w:jc w:val="center"/>
        <w:rPr>
          <w:b/>
          <w:color w:val="000000"/>
          <w:sz w:val="36"/>
          <w:lang w:val="es-ES"/>
        </w:rPr>
      </w:pPr>
    </w:p>
    <w:p w14:paraId="73D6B02F" w14:textId="77777777" w:rsidR="0018648F" w:rsidRDefault="0018648F" w:rsidP="006A0360">
      <w:pPr>
        <w:pStyle w:val="Primerprrafo"/>
        <w:jc w:val="center"/>
        <w:rPr>
          <w:b/>
          <w:color w:val="000000"/>
          <w:sz w:val="36"/>
          <w:lang w:val="es-ES"/>
        </w:rPr>
      </w:pPr>
    </w:p>
    <w:p w14:paraId="0E31DE6F" w14:textId="77777777" w:rsidR="0018648F" w:rsidRDefault="0018648F" w:rsidP="006A0360">
      <w:pPr>
        <w:pStyle w:val="Primerprrafo"/>
        <w:jc w:val="center"/>
        <w:rPr>
          <w:b/>
          <w:color w:val="000000"/>
          <w:sz w:val="36"/>
          <w:lang w:val="es-ES"/>
        </w:rPr>
      </w:pPr>
    </w:p>
    <w:p w14:paraId="2A2EF668" w14:textId="77777777" w:rsidR="0018648F" w:rsidRDefault="0018648F" w:rsidP="006A0360">
      <w:pPr>
        <w:pStyle w:val="Primerprrafo"/>
        <w:jc w:val="center"/>
        <w:rPr>
          <w:b/>
          <w:color w:val="000000"/>
          <w:sz w:val="36"/>
          <w:lang w:val="es-ES"/>
        </w:rPr>
      </w:pPr>
    </w:p>
    <w:p w14:paraId="66AFC274" w14:textId="77777777" w:rsidR="0018648F" w:rsidRDefault="00070D1C" w:rsidP="006A0360">
      <w:pPr>
        <w:pStyle w:val="Primerprrafo"/>
        <w:jc w:val="center"/>
        <w:rPr>
          <w:b/>
          <w:color w:val="000000"/>
          <w:sz w:val="36"/>
          <w:lang w:val="es-ES"/>
        </w:rPr>
      </w:pPr>
      <w:r>
        <w:rPr>
          <w:b/>
          <w:color w:val="000000"/>
          <w:sz w:val="36"/>
          <w:lang w:val="es-ES"/>
        </w:rPr>
        <w:t>Índice</w:t>
      </w:r>
    </w:p>
    <w:p w14:paraId="7FC3D1B3" w14:textId="77777777" w:rsidR="0018648F" w:rsidRDefault="0018648F" w:rsidP="006A0360">
      <w:pPr>
        <w:pStyle w:val="Primerprrafo"/>
        <w:jc w:val="center"/>
        <w:rPr>
          <w:b/>
          <w:color w:val="000000"/>
          <w:sz w:val="36"/>
          <w:lang w:val="es-ES"/>
        </w:rPr>
      </w:pPr>
    </w:p>
    <w:p w14:paraId="1650C002" w14:textId="77777777" w:rsidR="0018648F" w:rsidRDefault="0018648F" w:rsidP="006A0360">
      <w:pPr>
        <w:pStyle w:val="Primerprrafo"/>
        <w:jc w:val="center"/>
        <w:rPr>
          <w:b/>
          <w:color w:val="000000"/>
          <w:sz w:val="36"/>
          <w:lang w:val="es-ES"/>
        </w:rPr>
      </w:pPr>
    </w:p>
    <w:p w14:paraId="32E2C97F" w14:textId="77777777" w:rsidR="0018648F" w:rsidRDefault="0018648F" w:rsidP="006A0360">
      <w:pPr>
        <w:pStyle w:val="Primerprrafo"/>
        <w:jc w:val="center"/>
        <w:rPr>
          <w:b/>
          <w:color w:val="000000"/>
          <w:sz w:val="36"/>
          <w:lang w:val="es-ES"/>
        </w:rPr>
      </w:pPr>
    </w:p>
    <w:p w14:paraId="4158CC87" w14:textId="77777777" w:rsidR="00DB6E64" w:rsidRPr="006A0360" w:rsidRDefault="00DB6E64" w:rsidP="006A0360">
      <w:pPr>
        <w:pStyle w:val="Primerprrafo"/>
        <w:jc w:val="center"/>
        <w:rPr>
          <w:b/>
          <w:color w:val="000000"/>
          <w:sz w:val="36"/>
          <w:lang w:val="es-ES"/>
        </w:rPr>
      </w:pPr>
    </w:p>
    <w:p w14:paraId="06AB2426" w14:textId="77777777" w:rsidR="00DB6E64" w:rsidRDefault="00DB6E64" w:rsidP="00A84564">
      <w:pPr>
        <w:pStyle w:val="Primerprrafo"/>
        <w:rPr>
          <w:b/>
          <w:color w:val="000000"/>
          <w:sz w:val="36"/>
          <w:lang w:val="es-ES"/>
        </w:rPr>
      </w:pPr>
    </w:p>
    <w:p w14:paraId="0C611D97" w14:textId="6E37F3C0" w:rsidR="00A54331" w:rsidRDefault="00F14493">
      <w:pPr>
        <w:pStyle w:val="TDC1"/>
        <w:tabs>
          <w:tab w:val="right" w:leader="dot" w:pos="9736"/>
        </w:tabs>
        <w:rPr>
          <w:rFonts w:asciiTheme="minorHAnsi" w:eastAsiaTheme="minorEastAsia" w:hAnsiTheme="minorHAnsi" w:cstheme="minorBidi"/>
          <w:b w:val="0"/>
          <w:caps w:val="0"/>
          <w:noProof/>
          <w:sz w:val="24"/>
          <w:szCs w:val="24"/>
          <w:lang w:eastAsia="es-ES_tradnl"/>
        </w:rPr>
      </w:pPr>
      <w:r>
        <w:rPr>
          <w:color w:val="000000"/>
        </w:rPr>
        <w:fldChar w:fldCharType="begin"/>
      </w:r>
      <w:r>
        <w:rPr>
          <w:color w:val="000000"/>
        </w:rPr>
        <w:instrText xml:space="preserve"> </w:instrText>
      </w:r>
      <w:r w:rsidR="0022596E">
        <w:rPr>
          <w:color w:val="000000"/>
        </w:rPr>
        <w:instrText>TOC</w:instrText>
      </w:r>
      <w:r>
        <w:rPr>
          <w:color w:val="000000"/>
        </w:rPr>
        <w:instrText xml:space="preserve"> \o "1-3" </w:instrText>
      </w:r>
      <w:r>
        <w:rPr>
          <w:color w:val="000000"/>
        </w:rPr>
        <w:fldChar w:fldCharType="separate"/>
      </w:r>
      <w:r w:rsidR="00A54331" w:rsidRPr="004A35C3">
        <w:rPr>
          <w:noProof/>
          <w:color w:val="000000"/>
        </w:rPr>
        <w:t>Razonamiento de los porcentajes de participación</w:t>
      </w:r>
      <w:r w:rsidR="00A54331">
        <w:rPr>
          <w:noProof/>
        </w:rPr>
        <w:tab/>
      </w:r>
      <w:r w:rsidR="00A54331">
        <w:rPr>
          <w:noProof/>
        </w:rPr>
        <w:fldChar w:fldCharType="begin"/>
      </w:r>
      <w:r w:rsidR="00A54331">
        <w:rPr>
          <w:noProof/>
        </w:rPr>
        <w:instrText xml:space="preserve"> PAGEREF _Toc65320155 \h </w:instrText>
      </w:r>
      <w:r w:rsidR="00A54331">
        <w:rPr>
          <w:noProof/>
        </w:rPr>
      </w:r>
      <w:r w:rsidR="00A54331">
        <w:rPr>
          <w:noProof/>
        </w:rPr>
        <w:fldChar w:fldCharType="separate"/>
      </w:r>
      <w:r w:rsidR="002D66BA">
        <w:rPr>
          <w:noProof/>
        </w:rPr>
        <w:t>3</w:t>
      </w:r>
      <w:r w:rsidR="00A54331">
        <w:rPr>
          <w:noProof/>
        </w:rPr>
        <w:fldChar w:fldCharType="end"/>
      </w:r>
    </w:p>
    <w:p w14:paraId="04B8F191" w14:textId="4E9DE4AB" w:rsidR="00A54331" w:rsidRDefault="00A54331">
      <w:pPr>
        <w:pStyle w:val="TDC1"/>
        <w:tabs>
          <w:tab w:val="right" w:leader="dot" w:pos="9736"/>
        </w:tabs>
        <w:rPr>
          <w:rFonts w:asciiTheme="minorHAnsi" w:eastAsiaTheme="minorEastAsia" w:hAnsiTheme="minorHAnsi" w:cstheme="minorBidi"/>
          <w:b w:val="0"/>
          <w:caps w:val="0"/>
          <w:noProof/>
          <w:sz w:val="24"/>
          <w:szCs w:val="24"/>
          <w:lang w:eastAsia="es-ES_tradnl"/>
        </w:rPr>
      </w:pPr>
      <w:r w:rsidRPr="004A35C3">
        <w:rPr>
          <w:noProof/>
          <w:color w:val="000000"/>
        </w:rPr>
        <w:t>Introducción</w:t>
      </w:r>
      <w:r>
        <w:rPr>
          <w:noProof/>
        </w:rPr>
        <w:tab/>
      </w:r>
      <w:r>
        <w:rPr>
          <w:noProof/>
        </w:rPr>
        <w:fldChar w:fldCharType="begin"/>
      </w:r>
      <w:r>
        <w:rPr>
          <w:noProof/>
        </w:rPr>
        <w:instrText xml:space="preserve"> PAGEREF _Toc65320156 \h </w:instrText>
      </w:r>
      <w:r>
        <w:rPr>
          <w:noProof/>
        </w:rPr>
      </w:r>
      <w:r>
        <w:rPr>
          <w:noProof/>
        </w:rPr>
        <w:fldChar w:fldCharType="separate"/>
      </w:r>
      <w:r w:rsidR="002D66BA">
        <w:rPr>
          <w:noProof/>
        </w:rPr>
        <w:t>3</w:t>
      </w:r>
      <w:r>
        <w:rPr>
          <w:noProof/>
        </w:rPr>
        <w:fldChar w:fldCharType="end"/>
      </w:r>
    </w:p>
    <w:p w14:paraId="4617F4A2" w14:textId="153FAA1C" w:rsidR="00A54331" w:rsidRDefault="00A54331">
      <w:pPr>
        <w:pStyle w:val="TDC1"/>
        <w:tabs>
          <w:tab w:val="right" w:leader="dot" w:pos="9736"/>
        </w:tabs>
        <w:rPr>
          <w:rFonts w:asciiTheme="minorHAnsi" w:eastAsiaTheme="minorEastAsia" w:hAnsiTheme="minorHAnsi" w:cstheme="minorBidi"/>
          <w:b w:val="0"/>
          <w:caps w:val="0"/>
          <w:noProof/>
          <w:sz w:val="24"/>
          <w:szCs w:val="24"/>
          <w:lang w:eastAsia="es-ES_tradnl"/>
        </w:rPr>
      </w:pPr>
      <w:r>
        <w:rPr>
          <w:noProof/>
        </w:rPr>
        <w:t>Mapa de navegación</w:t>
      </w:r>
      <w:r>
        <w:rPr>
          <w:noProof/>
        </w:rPr>
        <w:tab/>
      </w:r>
      <w:r>
        <w:rPr>
          <w:noProof/>
        </w:rPr>
        <w:fldChar w:fldCharType="begin"/>
      </w:r>
      <w:r>
        <w:rPr>
          <w:noProof/>
        </w:rPr>
        <w:instrText xml:space="preserve"> PAGEREF _Toc65320157 \h </w:instrText>
      </w:r>
      <w:r>
        <w:rPr>
          <w:noProof/>
        </w:rPr>
      </w:r>
      <w:r>
        <w:rPr>
          <w:noProof/>
        </w:rPr>
        <w:fldChar w:fldCharType="separate"/>
      </w:r>
      <w:r w:rsidR="002D66BA">
        <w:rPr>
          <w:noProof/>
        </w:rPr>
        <w:t>4</w:t>
      </w:r>
      <w:r>
        <w:rPr>
          <w:noProof/>
        </w:rPr>
        <w:fldChar w:fldCharType="end"/>
      </w:r>
    </w:p>
    <w:p w14:paraId="2010C418" w14:textId="7BD5EE28" w:rsidR="00A54331" w:rsidRDefault="00A54331">
      <w:pPr>
        <w:pStyle w:val="TDC1"/>
        <w:tabs>
          <w:tab w:val="right" w:leader="dot" w:pos="9736"/>
        </w:tabs>
        <w:rPr>
          <w:rFonts w:asciiTheme="minorHAnsi" w:eastAsiaTheme="minorEastAsia" w:hAnsiTheme="minorHAnsi" w:cstheme="minorBidi"/>
          <w:b w:val="0"/>
          <w:caps w:val="0"/>
          <w:noProof/>
          <w:sz w:val="24"/>
          <w:szCs w:val="24"/>
          <w:lang w:eastAsia="es-ES_tradnl"/>
        </w:rPr>
      </w:pPr>
      <w:r>
        <w:rPr>
          <w:noProof/>
        </w:rPr>
        <w:t>Aspectos técnicos y de diseño relevantes</w:t>
      </w:r>
      <w:r>
        <w:rPr>
          <w:noProof/>
        </w:rPr>
        <w:tab/>
      </w:r>
      <w:r>
        <w:rPr>
          <w:noProof/>
        </w:rPr>
        <w:fldChar w:fldCharType="begin"/>
      </w:r>
      <w:r>
        <w:rPr>
          <w:noProof/>
        </w:rPr>
        <w:instrText xml:space="preserve"> PAGEREF _Toc65320158 \h </w:instrText>
      </w:r>
      <w:r>
        <w:rPr>
          <w:noProof/>
        </w:rPr>
      </w:r>
      <w:r>
        <w:rPr>
          <w:noProof/>
        </w:rPr>
        <w:fldChar w:fldCharType="separate"/>
      </w:r>
      <w:r w:rsidR="002D66BA">
        <w:rPr>
          <w:noProof/>
        </w:rPr>
        <w:t>5</w:t>
      </w:r>
      <w:r>
        <w:rPr>
          <w:noProof/>
        </w:rPr>
        <w:fldChar w:fldCharType="end"/>
      </w:r>
    </w:p>
    <w:p w14:paraId="3E3F8D02" w14:textId="01069B53" w:rsidR="00A54331" w:rsidRDefault="00A54331">
      <w:pPr>
        <w:pStyle w:val="TDC1"/>
        <w:tabs>
          <w:tab w:val="right" w:leader="dot" w:pos="9736"/>
        </w:tabs>
        <w:rPr>
          <w:rFonts w:asciiTheme="minorHAnsi" w:eastAsiaTheme="minorEastAsia" w:hAnsiTheme="minorHAnsi" w:cstheme="minorBidi"/>
          <w:b w:val="0"/>
          <w:caps w:val="0"/>
          <w:noProof/>
          <w:sz w:val="24"/>
          <w:szCs w:val="24"/>
          <w:lang w:eastAsia="es-ES_tradnl"/>
        </w:rPr>
      </w:pPr>
      <w:r>
        <w:rPr>
          <w:noProof/>
        </w:rPr>
        <w:t>Información necesaria para el despliegue y ejecución</w:t>
      </w:r>
      <w:r>
        <w:rPr>
          <w:noProof/>
        </w:rPr>
        <w:tab/>
      </w:r>
      <w:r>
        <w:rPr>
          <w:noProof/>
        </w:rPr>
        <w:fldChar w:fldCharType="begin"/>
      </w:r>
      <w:r>
        <w:rPr>
          <w:noProof/>
        </w:rPr>
        <w:instrText xml:space="preserve"> PAGEREF _Toc65320159 \h </w:instrText>
      </w:r>
      <w:r>
        <w:rPr>
          <w:noProof/>
        </w:rPr>
      </w:r>
      <w:r>
        <w:rPr>
          <w:noProof/>
        </w:rPr>
        <w:fldChar w:fldCharType="separate"/>
      </w:r>
      <w:r w:rsidR="002D66BA">
        <w:rPr>
          <w:noProof/>
        </w:rPr>
        <w:t>6</w:t>
      </w:r>
      <w:r>
        <w:rPr>
          <w:noProof/>
        </w:rPr>
        <w:fldChar w:fldCharType="end"/>
      </w:r>
    </w:p>
    <w:p w14:paraId="271159B9" w14:textId="7FB317B4" w:rsidR="00A54331" w:rsidRDefault="00A54331">
      <w:pPr>
        <w:pStyle w:val="TDC1"/>
        <w:tabs>
          <w:tab w:val="right" w:leader="dot" w:pos="9736"/>
        </w:tabs>
        <w:rPr>
          <w:rFonts w:asciiTheme="minorHAnsi" w:eastAsiaTheme="minorEastAsia" w:hAnsiTheme="minorHAnsi" w:cstheme="minorBidi"/>
          <w:b w:val="0"/>
          <w:caps w:val="0"/>
          <w:noProof/>
          <w:sz w:val="24"/>
          <w:szCs w:val="24"/>
          <w:lang w:eastAsia="es-ES_tradnl"/>
        </w:rPr>
      </w:pPr>
      <w:r>
        <w:rPr>
          <w:noProof/>
        </w:rPr>
        <w:t>Conclusión</w:t>
      </w:r>
      <w:r>
        <w:rPr>
          <w:noProof/>
        </w:rPr>
        <w:tab/>
      </w:r>
      <w:r>
        <w:rPr>
          <w:noProof/>
        </w:rPr>
        <w:fldChar w:fldCharType="begin"/>
      </w:r>
      <w:r>
        <w:rPr>
          <w:noProof/>
        </w:rPr>
        <w:instrText xml:space="preserve"> PAGEREF _Toc65320160 \h </w:instrText>
      </w:r>
      <w:r>
        <w:rPr>
          <w:noProof/>
        </w:rPr>
      </w:r>
      <w:r>
        <w:rPr>
          <w:noProof/>
        </w:rPr>
        <w:fldChar w:fldCharType="separate"/>
      </w:r>
      <w:r w:rsidR="002D66BA">
        <w:rPr>
          <w:noProof/>
        </w:rPr>
        <w:t>6</w:t>
      </w:r>
      <w:r>
        <w:rPr>
          <w:noProof/>
        </w:rPr>
        <w:fldChar w:fldCharType="end"/>
      </w:r>
    </w:p>
    <w:p w14:paraId="2F312443" w14:textId="5FABD96F" w:rsidR="00DB6E64" w:rsidRPr="00FE16F8" w:rsidRDefault="00F14493" w:rsidP="006A0360">
      <w:pPr>
        <w:pStyle w:val="TDC1"/>
        <w:tabs>
          <w:tab w:val="right" w:leader="dot" w:pos="9736"/>
        </w:tabs>
        <w:rPr>
          <w:color w:val="000000"/>
        </w:rPr>
      </w:pPr>
      <w:r>
        <w:rPr>
          <w:color w:val="000000"/>
        </w:rPr>
        <w:fldChar w:fldCharType="end"/>
      </w:r>
    </w:p>
    <w:p w14:paraId="0B48F064" w14:textId="77777777" w:rsidR="00122F5C" w:rsidRPr="00FE16F8" w:rsidRDefault="00122F5C" w:rsidP="00A84564">
      <w:pPr>
        <w:pStyle w:val="Primerprrafo"/>
        <w:rPr>
          <w:rFonts w:ascii="Calibri" w:hAnsi="Calibri"/>
          <w:color w:val="000000"/>
          <w:sz w:val="22"/>
          <w:szCs w:val="22"/>
          <w:lang w:val="es-ES"/>
        </w:rPr>
      </w:pPr>
    </w:p>
    <w:p w14:paraId="083ADBD6" w14:textId="77777777" w:rsidR="00122F5C" w:rsidRPr="00FE16F8" w:rsidRDefault="00122F5C" w:rsidP="00A84564">
      <w:pPr>
        <w:pStyle w:val="Primerprrafo"/>
        <w:rPr>
          <w:rFonts w:ascii="Calibri" w:hAnsi="Calibri"/>
          <w:color w:val="000000"/>
          <w:sz w:val="22"/>
          <w:szCs w:val="22"/>
          <w:lang w:val="es-ES"/>
        </w:rPr>
      </w:pPr>
    </w:p>
    <w:p w14:paraId="55105A5C" w14:textId="77777777" w:rsidR="00122F5C" w:rsidRDefault="00122F5C" w:rsidP="00A84564">
      <w:pPr>
        <w:pStyle w:val="Primerprrafo"/>
        <w:rPr>
          <w:rFonts w:ascii="Calibri" w:hAnsi="Calibri"/>
          <w:color w:val="000000"/>
          <w:sz w:val="22"/>
          <w:szCs w:val="22"/>
          <w:lang w:val="es-ES"/>
        </w:rPr>
      </w:pPr>
    </w:p>
    <w:p w14:paraId="6F676F69" w14:textId="77777777" w:rsidR="00070D1C" w:rsidRDefault="00070D1C" w:rsidP="00A84564">
      <w:pPr>
        <w:pStyle w:val="Primerprrafo"/>
        <w:rPr>
          <w:rFonts w:ascii="Calibri" w:hAnsi="Calibri"/>
          <w:color w:val="000000"/>
          <w:sz w:val="22"/>
          <w:szCs w:val="22"/>
          <w:lang w:val="es-ES"/>
        </w:rPr>
      </w:pPr>
    </w:p>
    <w:p w14:paraId="6E29EFE0" w14:textId="77777777" w:rsidR="00070D1C" w:rsidRDefault="00070D1C" w:rsidP="00A84564">
      <w:pPr>
        <w:pStyle w:val="Primerprrafo"/>
        <w:rPr>
          <w:rFonts w:ascii="Calibri" w:hAnsi="Calibri"/>
          <w:color w:val="000000"/>
          <w:sz w:val="22"/>
          <w:szCs w:val="22"/>
          <w:lang w:val="es-ES"/>
        </w:rPr>
      </w:pPr>
    </w:p>
    <w:p w14:paraId="59E45165" w14:textId="77777777" w:rsidR="00070D1C" w:rsidRDefault="00070D1C" w:rsidP="00A84564">
      <w:pPr>
        <w:pStyle w:val="Primerprrafo"/>
        <w:rPr>
          <w:rFonts w:ascii="Calibri" w:hAnsi="Calibri"/>
          <w:color w:val="000000"/>
          <w:sz w:val="22"/>
          <w:szCs w:val="22"/>
          <w:lang w:val="es-ES"/>
        </w:rPr>
      </w:pPr>
    </w:p>
    <w:p w14:paraId="2713749F" w14:textId="77777777" w:rsidR="00070D1C" w:rsidRDefault="00070D1C" w:rsidP="00A84564">
      <w:pPr>
        <w:pStyle w:val="Primerprrafo"/>
        <w:rPr>
          <w:rFonts w:ascii="Calibri" w:hAnsi="Calibri"/>
          <w:color w:val="000000"/>
          <w:sz w:val="22"/>
          <w:szCs w:val="22"/>
          <w:lang w:val="es-ES"/>
        </w:rPr>
      </w:pPr>
    </w:p>
    <w:p w14:paraId="306DC4F0" w14:textId="77777777" w:rsidR="00070D1C" w:rsidRDefault="00070D1C" w:rsidP="00A84564">
      <w:pPr>
        <w:pStyle w:val="Primerprrafo"/>
        <w:rPr>
          <w:rFonts w:ascii="Calibri" w:hAnsi="Calibri"/>
          <w:color w:val="000000"/>
          <w:sz w:val="22"/>
          <w:szCs w:val="22"/>
          <w:lang w:val="es-ES"/>
        </w:rPr>
      </w:pPr>
    </w:p>
    <w:p w14:paraId="7E290878" w14:textId="77777777" w:rsidR="00070D1C" w:rsidRDefault="00070D1C" w:rsidP="00A84564">
      <w:pPr>
        <w:pStyle w:val="Primerprrafo"/>
        <w:rPr>
          <w:rFonts w:ascii="Calibri" w:hAnsi="Calibri"/>
          <w:color w:val="000000"/>
          <w:sz w:val="22"/>
          <w:szCs w:val="22"/>
          <w:lang w:val="es-ES"/>
        </w:rPr>
      </w:pPr>
    </w:p>
    <w:p w14:paraId="0736E945" w14:textId="77777777" w:rsidR="00070D1C" w:rsidRDefault="00070D1C" w:rsidP="00A84564">
      <w:pPr>
        <w:pStyle w:val="Primerprrafo"/>
        <w:rPr>
          <w:rFonts w:ascii="Calibri" w:hAnsi="Calibri"/>
          <w:color w:val="000000"/>
          <w:sz w:val="22"/>
          <w:szCs w:val="22"/>
          <w:lang w:val="es-ES"/>
        </w:rPr>
      </w:pPr>
    </w:p>
    <w:p w14:paraId="609FB157" w14:textId="77777777" w:rsidR="00070D1C" w:rsidRDefault="00070D1C" w:rsidP="00A84564">
      <w:pPr>
        <w:pStyle w:val="Primerprrafo"/>
        <w:rPr>
          <w:rFonts w:ascii="Calibri" w:hAnsi="Calibri"/>
          <w:color w:val="000000"/>
          <w:sz w:val="22"/>
          <w:szCs w:val="22"/>
          <w:lang w:val="es-ES"/>
        </w:rPr>
      </w:pPr>
    </w:p>
    <w:p w14:paraId="69633610" w14:textId="77777777" w:rsidR="00070D1C" w:rsidRDefault="00070D1C" w:rsidP="00A84564">
      <w:pPr>
        <w:pStyle w:val="Primerprrafo"/>
        <w:rPr>
          <w:rFonts w:ascii="Calibri" w:hAnsi="Calibri"/>
          <w:color w:val="000000"/>
          <w:sz w:val="22"/>
          <w:szCs w:val="22"/>
          <w:lang w:val="es-ES"/>
        </w:rPr>
      </w:pPr>
    </w:p>
    <w:p w14:paraId="1E1DED64" w14:textId="77777777" w:rsidR="00070D1C" w:rsidRDefault="00070D1C" w:rsidP="00A84564">
      <w:pPr>
        <w:pStyle w:val="Primerprrafo"/>
        <w:rPr>
          <w:rFonts w:ascii="Calibri" w:hAnsi="Calibri"/>
          <w:color w:val="000000"/>
          <w:sz w:val="22"/>
          <w:szCs w:val="22"/>
          <w:lang w:val="es-ES"/>
        </w:rPr>
      </w:pPr>
    </w:p>
    <w:p w14:paraId="7D28C62E" w14:textId="77777777" w:rsidR="00070D1C" w:rsidRDefault="00070D1C" w:rsidP="00A84564">
      <w:pPr>
        <w:pStyle w:val="Primerprrafo"/>
        <w:rPr>
          <w:rFonts w:ascii="Calibri" w:hAnsi="Calibri"/>
          <w:color w:val="000000"/>
          <w:sz w:val="22"/>
          <w:szCs w:val="22"/>
          <w:lang w:val="es-ES"/>
        </w:rPr>
      </w:pPr>
    </w:p>
    <w:p w14:paraId="2047BD09" w14:textId="77777777" w:rsidR="00070D1C" w:rsidRDefault="00070D1C" w:rsidP="00A84564">
      <w:pPr>
        <w:pStyle w:val="Primerprrafo"/>
        <w:rPr>
          <w:rFonts w:ascii="Calibri" w:hAnsi="Calibri"/>
          <w:color w:val="000000"/>
          <w:sz w:val="22"/>
          <w:szCs w:val="22"/>
          <w:lang w:val="es-ES"/>
        </w:rPr>
      </w:pPr>
    </w:p>
    <w:p w14:paraId="035FE1F4" w14:textId="77777777" w:rsidR="00122F5C" w:rsidRDefault="00122F5C" w:rsidP="00A84564">
      <w:pPr>
        <w:pStyle w:val="Primerprrafo"/>
        <w:rPr>
          <w:color w:val="000000"/>
          <w:lang w:val="es-ES"/>
        </w:rPr>
      </w:pPr>
    </w:p>
    <w:p w14:paraId="7AC4C253" w14:textId="60B8E2E9" w:rsidR="00A54331" w:rsidRPr="002C34F7" w:rsidRDefault="00A54331" w:rsidP="00A54331">
      <w:pPr>
        <w:pStyle w:val="Ttulo1"/>
        <w:rPr>
          <w:color w:val="FF0000"/>
        </w:rPr>
      </w:pPr>
      <w:bookmarkStart w:id="0" w:name="_Toc65320155"/>
      <w:r>
        <w:rPr>
          <w:color w:val="000000"/>
        </w:rPr>
        <w:lastRenderedPageBreak/>
        <w:t xml:space="preserve">Razonamiento de </w:t>
      </w:r>
      <w:r w:rsidRPr="00A27D52">
        <w:t>los porcentajes de participación</w:t>
      </w:r>
      <w:bookmarkEnd w:id="0"/>
    </w:p>
    <w:p w14:paraId="70352A24" w14:textId="38BF18B5" w:rsidR="00756205" w:rsidRDefault="00756205" w:rsidP="00756205">
      <w:pPr>
        <w:pStyle w:val="Ttulo1"/>
        <w:rPr>
          <w:b w:val="0"/>
          <w:bCs w:val="0"/>
          <w:sz w:val="28"/>
          <w:szCs w:val="28"/>
        </w:rPr>
      </w:pPr>
      <w:bookmarkStart w:id="1" w:name="_Toc65320156"/>
    </w:p>
    <w:p w14:paraId="162397E5" w14:textId="0369F02B" w:rsidR="00756205" w:rsidRDefault="006A3870" w:rsidP="00756205">
      <w:r>
        <w:t>Dividimos</w:t>
      </w:r>
      <w:r w:rsidR="00756205">
        <w:t xml:space="preserve"> la práctica según los puntos asignados a cada apartado para lograr que ambos realicemos un trabajo equitativo.</w:t>
      </w:r>
      <w:r>
        <w:t xml:space="preserve"> Durante el transcurso de esta fuimos ayudándonos a implementar las partes que nos resultaban más complejas, por lo que la distribución de apartados según los puntos no refleja el tiempo y esfuerzo dedicado por cada uno. Al final realizamos gran parte de la práctica de forma conjunta</w:t>
      </w:r>
      <w:r w:rsidR="004C3A8B">
        <w:t xml:space="preserve"> y ambos pensamos que nuestro trabajo es igualitario.</w:t>
      </w:r>
    </w:p>
    <w:p w14:paraId="0874892B" w14:textId="25F3C0C1" w:rsidR="006A3870" w:rsidRDefault="006A3870" w:rsidP="00756205">
      <w:r>
        <w:t>De todas formas, esta es una esquematización de nuestra idea inicial:</w:t>
      </w:r>
    </w:p>
    <w:p w14:paraId="1768D71E" w14:textId="77777777" w:rsidR="006A3870" w:rsidRDefault="006A3870" w:rsidP="00756205"/>
    <w:p w14:paraId="3A8703B5" w14:textId="1DC28179" w:rsidR="00756205" w:rsidRDefault="006A3870" w:rsidP="00756205">
      <w:r>
        <w:t xml:space="preserve">Aplicación </w:t>
      </w:r>
      <w:r w:rsidR="00756205">
        <w:t>Web:</w:t>
      </w:r>
    </w:p>
    <w:p w14:paraId="74EBAA63" w14:textId="24640036" w:rsidR="00756205" w:rsidRDefault="00756205" w:rsidP="00756205">
      <w:r>
        <w:t>-Alberto -&gt; W1-5 -&gt; 1’5 puntos</w:t>
      </w:r>
    </w:p>
    <w:p w14:paraId="2B68D7E8" w14:textId="2A8B77CB" w:rsidR="00756205" w:rsidRDefault="00756205" w:rsidP="00756205">
      <w:r>
        <w:t>-Xurde -&gt; W6-11 -&gt; 1’8 puntos</w:t>
      </w:r>
    </w:p>
    <w:p w14:paraId="437F69A9" w14:textId="0A054ABF" w:rsidR="006A3870" w:rsidRDefault="006A3870" w:rsidP="00756205"/>
    <w:p w14:paraId="7E9667B4" w14:textId="24C5620F" w:rsidR="00DD2FA8" w:rsidRDefault="006A3870" w:rsidP="00DD2FA8">
      <w:r>
        <w:t>Servicios Web:</w:t>
      </w:r>
    </w:p>
    <w:p w14:paraId="64752EEF" w14:textId="2DF4D613" w:rsidR="00DD2FA8" w:rsidRDefault="00DD2FA8" w:rsidP="00756205">
      <w:r>
        <w:t>-Xurde -&gt; S1-4 -&gt; 2 puntos</w:t>
      </w:r>
    </w:p>
    <w:p w14:paraId="438799CD" w14:textId="56AD0517" w:rsidR="006A3870" w:rsidRDefault="006A3870" w:rsidP="00DD2FA8">
      <w:r>
        <w:t>-Alberto -&gt; C1-3 -&gt; 1,2 puntos</w:t>
      </w:r>
    </w:p>
    <w:p w14:paraId="2C6C8FA7" w14:textId="5BCFBD07" w:rsidR="006A3870" w:rsidRDefault="006A3870" w:rsidP="006A3870"/>
    <w:p w14:paraId="4B939AB2" w14:textId="526AD42F" w:rsidR="006A3870" w:rsidRDefault="006A3870" w:rsidP="006A3870">
      <w:r>
        <w:t>Otros:</w:t>
      </w:r>
    </w:p>
    <w:p w14:paraId="675AE2EB" w14:textId="14549B59" w:rsidR="006A3870" w:rsidRPr="00C45C8E" w:rsidRDefault="006A3870" w:rsidP="006A3870">
      <w:pPr>
        <w:rPr>
          <w:b/>
          <w:bCs/>
          <w:i/>
          <w:iCs/>
        </w:rPr>
      </w:pPr>
      <w:r>
        <w:t>-Alberto -&gt; Tests y Documentación</w:t>
      </w:r>
      <w:r w:rsidR="00C45C8E">
        <w:t xml:space="preserve">, </w:t>
      </w:r>
      <w:r w:rsidR="00C45C8E" w:rsidRPr="00C45C8E">
        <w:rPr>
          <w:b/>
          <w:bCs/>
          <w:i/>
          <w:iCs/>
        </w:rPr>
        <w:t>opcional W12</w:t>
      </w:r>
    </w:p>
    <w:p w14:paraId="6D0D3162" w14:textId="2E2C7636" w:rsidR="006A3870" w:rsidRDefault="006A3870" w:rsidP="006A3870"/>
    <w:p w14:paraId="7ABFC7F6" w14:textId="77777777" w:rsidR="006A3870" w:rsidRDefault="006A3870" w:rsidP="006A3870"/>
    <w:p w14:paraId="5BF9B26B" w14:textId="153E97CD" w:rsidR="006A3870" w:rsidRDefault="006A3870" w:rsidP="006A3870"/>
    <w:p w14:paraId="207A0968" w14:textId="04C7AB09" w:rsidR="004C3A8B" w:rsidRDefault="004C3A8B" w:rsidP="00756205"/>
    <w:p w14:paraId="7AF919FC" w14:textId="4166CEB6" w:rsidR="004C3A8B" w:rsidRDefault="004C3A8B" w:rsidP="00756205"/>
    <w:p w14:paraId="2014E0D4" w14:textId="5C01EE25" w:rsidR="004C3A8B" w:rsidRDefault="004C3A8B" w:rsidP="00756205"/>
    <w:p w14:paraId="5119E612" w14:textId="699C1834" w:rsidR="004C3A8B" w:rsidRDefault="004C3A8B" w:rsidP="00756205"/>
    <w:p w14:paraId="245970AA" w14:textId="1643E135" w:rsidR="004C3A8B" w:rsidRDefault="004C3A8B" w:rsidP="00756205"/>
    <w:p w14:paraId="4523719D" w14:textId="7BCA792F" w:rsidR="004C3A8B" w:rsidRDefault="004C3A8B" w:rsidP="00756205"/>
    <w:p w14:paraId="21980885" w14:textId="608BA750" w:rsidR="004C3A8B" w:rsidRDefault="004C3A8B" w:rsidP="00756205"/>
    <w:p w14:paraId="689E8F76" w14:textId="25F2952F" w:rsidR="004C3A8B" w:rsidRDefault="004C3A8B" w:rsidP="00756205"/>
    <w:p w14:paraId="6651F474" w14:textId="711BF1CF" w:rsidR="004C3A8B" w:rsidRDefault="004C3A8B" w:rsidP="00756205"/>
    <w:p w14:paraId="58189313" w14:textId="41CF29ED" w:rsidR="004C3A8B" w:rsidRDefault="004C3A8B" w:rsidP="00756205"/>
    <w:p w14:paraId="438843C3" w14:textId="5D9C616F" w:rsidR="004C3A8B" w:rsidRDefault="004C3A8B" w:rsidP="00756205"/>
    <w:p w14:paraId="5352D81C" w14:textId="2C397C85" w:rsidR="004C3A8B" w:rsidRDefault="004C3A8B" w:rsidP="00756205"/>
    <w:p w14:paraId="346AC5B2" w14:textId="77777777" w:rsidR="004C3A8B" w:rsidRPr="00756205" w:rsidRDefault="004C3A8B" w:rsidP="00756205"/>
    <w:p w14:paraId="106BEF5D" w14:textId="0F796ECE" w:rsidR="00123471" w:rsidRDefault="001A5FAA" w:rsidP="00123471">
      <w:pPr>
        <w:pStyle w:val="Ttulo1"/>
        <w:rPr>
          <w:color w:val="000000"/>
        </w:rPr>
      </w:pPr>
      <w:r>
        <w:rPr>
          <w:color w:val="000000"/>
        </w:rPr>
        <w:lastRenderedPageBreak/>
        <w:t>Introducción</w:t>
      </w:r>
      <w:bookmarkEnd w:id="1"/>
    </w:p>
    <w:p w14:paraId="409C9427" w14:textId="399592EE" w:rsidR="00756205" w:rsidRPr="00756205" w:rsidRDefault="00756205" w:rsidP="00756205"/>
    <w:p w14:paraId="6128CE91" w14:textId="05A89341" w:rsidR="00DE513E" w:rsidRDefault="006A3870" w:rsidP="005E4C9E">
      <w:pPr>
        <w:pStyle w:val="Primerprrafo"/>
        <w:rPr>
          <w:color w:val="000000"/>
          <w:lang w:val="es-ES"/>
        </w:rPr>
      </w:pPr>
      <w:r>
        <w:rPr>
          <w:color w:val="000000"/>
          <w:lang w:val="es-ES"/>
        </w:rPr>
        <w:t>Wallapop es un sistema que hemos desarrollado para la práctica. Consta de una aplicación web en Node.js, de una serie de servicios web (api rest) y un cliente que se sirve de estos servicios.</w:t>
      </w:r>
      <w:r w:rsidR="00DE513E">
        <w:rPr>
          <w:color w:val="000000"/>
          <w:lang w:val="es-ES"/>
        </w:rPr>
        <w:t xml:space="preserve"> Wallapop se sirve de una base de datos en MongoDB para la gestión de usuarios, ofertas y chats.</w:t>
      </w:r>
    </w:p>
    <w:p w14:paraId="2F25E354" w14:textId="070BFB21" w:rsidR="00DE513E" w:rsidRDefault="00DD2FA8" w:rsidP="005E4C9E">
      <w:pPr>
        <w:pStyle w:val="Primerprrafo"/>
        <w:rPr>
          <w:color w:val="000000"/>
          <w:lang w:val="es-ES"/>
        </w:rPr>
      </w:pPr>
      <w:r>
        <w:rPr>
          <w:color w:val="000000"/>
          <w:lang w:val="es-ES"/>
        </w:rPr>
        <w:t>Las credenciales</w:t>
      </w:r>
      <w:r w:rsidR="00DE513E">
        <w:rPr>
          <w:color w:val="000000"/>
          <w:lang w:val="es-ES"/>
        </w:rPr>
        <w:t xml:space="preserve"> de la cuenta de mongoDB son:</w:t>
      </w:r>
    </w:p>
    <w:p w14:paraId="0CCF339A" w14:textId="3F500087" w:rsidR="00DE513E" w:rsidRDefault="00DE513E" w:rsidP="005E4C9E">
      <w:pPr>
        <w:pStyle w:val="Primerprrafo"/>
        <w:rPr>
          <w:color w:val="000000"/>
          <w:lang w:val="es-ES"/>
        </w:rPr>
      </w:pPr>
      <w:r>
        <w:rPr>
          <w:color w:val="000000"/>
          <w:lang w:val="es-ES"/>
        </w:rPr>
        <w:t xml:space="preserve">-&gt;Email: </w:t>
      </w:r>
      <w:hyperlink r:id="rId7" w:history="1">
        <w:r w:rsidRPr="009C2BE8">
          <w:rPr>
            <w:rStyle w:val="Hipervnculo"/>
            <w:lang w:val="es-ES"/>
          </w:rPr>
          <w:t>ferberto136@gmail.com</w:t>
        </w:r>
      </w:hyperlink>
    </w:p>
    <w:p w14:paraId="3DF25B11" w14:textId="7F2F0D29" w:rsidR="00DE513E" w:rsidRDefault="00DE513E" w:rsidP="005E4C9E">
      <w:pPr>
        <w:pStyle w:val="Primerprrafo"/>
        <w:rPr>
          <w:color w:val="000000"/>
          <w:lang w:val="es-ES"/>
        </w:rPr>
      </w:pPr>
      <w:r>
        <w:rPr>
          <w:color w:val="000000"/>
          <w:lang w:val="es-ES"/>
        </w:rPr>
        <w:t>-&gt;Contraseña: sdimongodb1</w:t>
      </w:r>
    </w:p>
    <w:p w14:paraId="4B18D362" w14:textId="12722940" w:rsidR="004C3A8B" w:rsidRDefault="004C3A8B" w:rsidP="005E4C9E">
      <w:pPr>
        <w:pStyle w:val="Primerprrafo"/>
        <w:rPr>
          <w:color w:val="000000"/>
          <w:lang w:val="es-ES"/>
        </w:rPr>
      </w:pPr>
    </w:p>
    <w:p w14:paraId="40A53D23" w14:textId="1E274D18" w:rsidR="004C3A8B" w:rsidRDefault="004C3A8B" w:rsidP="005E4C9E">
      <w:pPr>
        <w:pStyle w:val="Primerprrafo"/>
        <w:rPr>
          <w:color w:val="000000"/>
          <w:lang w:val="es-ES"/>
        </w:rPr>
      </w:pPr>
    </w:p>
    <w:p w14:paraId="64C56257" w14:textId="035A8E88" w:rsidR="004C3A8B" w:rsidRDefault="004C3A8B" w:rsidP="005E4C9E">
      <w:pPr>
        <w:pStyle w:val="Primerprrafo"/>
        <w:rPr>
          <w:color w:val="000000"/>
          <w:lang w:val="es-ES"/>
        </w:rPr>
      </w:pPr>
    </w:p>
    <w:p w14:paraId="441AB29A" w14:textId="4F428474" w:rsidR="004C3A8B" w:rsidRDefault="004C3A8B" w:rsidP="005E4C9E">
      <w:pPr>
        <w:pStyle w:val="Primerprrafo"/>
        <w:rPr>
          <w:color w:val="000000"/>
          <w:lang w:val="es-ES"/>
        </w:rPr>
      </w:pPr>
    </w:p>
    <w:p w14:paraId="45E02D0F" w14:textId="442D66E6" w:rsidR="004C3A8B" w:rsidRDefault="004C3A8B" w:rsidP="005E4C9E">
      <w:pPr>
        <w:pStyle w:val="Primerprrafo"/>
        <w:rPr>
          <w:color w:val="000000"/>
          <w:lang w:val="es-ES"/>
        </w:rPr>
      </w:pPr>
    </w:p>
    <w:p w14:paraId="1CD16637" w14:textId="284B0B99" w:rsidR="004C3A8B" w:rsidRDefault="004C3A8B" w:rsidP="005E4C9E">
      <w:pPr>
        <w:pStyle w:val="Primerprrafo"/>
        <w:rPr>
          <w:color w:val="000000"/>
          <w:lang w:val="es-ES"/>
        </w:rPr>
      </w:pPr>
    </w:p>
    <w:p w14:paraId="56F161BB" w14:textId="77777777" w:rsidR="004C3A8B" w:rsidRDefault="004C3A8B" w:rsidP="005E4C9E">
      <w:pPr>
        <w:pStyle w:val="Primerprrafo"/>
        <w:rPr>
          <w:color w:val="000000"/>
          <w:lang w:val="es-ES"/>
        </w:rPr>
      </w:pPr>
    </w:p>
    <w:p w14:paraId="12936881" w14:textId="77777777" w:rsidR="00DE513E" w:rsidRDefault="00DE513E" w:rsidP="005E4C9E">
      <w:pPr>
        <w:pStyle w:val="Primerprrafo"/>
        <w:rPr>
          <w:color w:val="000000"/>
          <w:lang w:val="es-ES"/>
        </w:rPr>
      </w:pPr>
    </w:p>
    <w:p w14:paraId="4BA68B57" w14:textId="56B439C3" w:rsidR="006868BF" w:rsidRDefault="00DE513E" w:rsidP="007B4C5C">
      <w:pPr>
        <w:pStyle w:val="Ttulo1"/>
      </w:pPr>
      <w:bookmarkStart w:id="2" w:name="_Toc65320157"/>
      <w:r>
        <w:rPr>
          <w:noProof/>
        </w:rPr>
        <w:drawing>
          <wp:anchor distT="0" distB="0" distL="114300" distR="114300" simplePos="0" relativeHeight="251658240" behindDoc="0" locked="0" layoutInCell="1" allowOverlap="1" wp14:anchorId="412D217A" wp14:editId="244D8718">
            <wp:simplePos x="0" y="0"/>
            <wp:positionH relativeFrom="margin">
              <wp:align>center</wp:align>
            </wp:positionH>
            <wp:positionV relativeFrom="paragraph">
              <wp:posOffset>346710</wp:posOffset>
            </wp:positionV>
            <wp:extent cx="6915150" cy="3981450"/>
            <wp:effectExtent l="57150" t="0" r="57150" b="0"/>
            <wp:wrapTopAndBottom/>
            <wp:docPr id="12" name="Organigrama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anchor>
        </w:drawing>
      </w:r>
      <w:r w:rsidR="007B4C5C">
        <w:t>Mapa de navegación</w:t>
      </w:r>
      <w:bookmarkEnd w:id="2"/>
    </w:p>
    <w:p w14:paraId="4F3C7121" w14:textId="0D1AC2EA" w:rsidR="006868BF" w:rsidRDefault="006868BF" w:rsidP="006A0360"/>
    <w:p w14:paraId="5CCCE7BD" w14:textId="7573E682" w:rsidR="006868BF" w:rsidRDefault="00C617ED" w:rsidP="006A0360">
      <w:pPr>
        <w:pStyle w:val="Ttulo1"/>
      </w:pPr>
      <w:bookmarkStart w:id="3" w:name="_Toc65320158"/>
      <w:r>
        <w:lastRenderedPageBreak/>
        <w:t>Aspectos técnicos</w:t>
      </w:r>
      <w:r w:rsidR="003861D9">
        <w:t xml:space="preserve"> y de diseño relevantes</w:t>
      </w:r>
      <w:bookmarkEnd w:id="3"/>
    </w:p>
    <w:p w14:paraId="7A5F060E" w14:textId="2A78389B" w:rsidR="00DE513E" w:rsidRDefault="00DE513E" w:rsidP="00DE513E"/>
    <w:p w14:paraId="61204CFA" w14:textId="1809D1E1" w:rsidR="00DE513E" w:rsidRPr="00135CBC" w:rsidRDefault="00DE513E" w:rsidP="00DE513E">
      <w:pPr>
        <w:rPr>
          <w:b/>
          <w:bCs/>
        </w:rPr>
      </w:pPr>
      <w:r w:rsidRPr="00135CBC">
        <w:rPr>
          <w:b/>
          <w:bCs/>
        </w:rPr>
        <w:t>-Sobre comprar ofertas:</w:t>
      </w:r>
    </w:p>
    <w:p w14:paraId="7DE5D1A9" w14:textId="13B69419" w:rsidR="00DE513E" w:rsidRDefault="00DE513E" w:rsidP="00DE513E">
      <w:r>
        <w:t>En la aplicación web, cuando un usuario identificado accede a buscar ofertas se le muestran todas las ofertas no compradas que figuran en el sistema, incluyendo las que él mismo ha creado. A pesar de esto, no le es posible comprar sus propias ofertas y el sistema se lo notifica:</w:t>
      </w:r>
    </w:p>
    <w:p w14:paraId="5E5C31D6" w14:textId="68688AAD" w:rsidR="00DE513E" w:rsidRDefault="00DE513E" w:rsidP="00DE513E">
      <w:r>
        <w:rPr>
          <w:noProof/>
        </w:rPr>
        <w:drawing>
          <wp:inline distT="0" distB="0" distL="0" distR="0" wp14:anchorId="48D78E8D" wp14:editId="6533D48A">
            <wp:extent cx="3743325" cy="1774488"/>
            <wp:effectExtent l="19050" t="19050" r="9525" b="1651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46517" cy="1776001"/>
                    </a:xfrm>
                    <a:prstGeom prst="rect">
                      <a:avLst/>
                    </a:prstGeom>
                    <a:ln>
                      <a:solidFill>
                        <a:schemeClr val="tx1"/>
                      </a:solidFill>
                    </a:ln>
                  </pic:spPr>
                </pic:pic>
              </a:graphicData>
            </a:graphic>
          </wp:inline>
        </w:drawing>
      </w:r>
    </w:p>
    <w:p w14:paraId="104BA99D" w14:textId="548CE5D5" w:rsidR="00030689" w:rsidRDefault="00030689" w:rsidP="00DE513E">
      <w:r>
        <w:t xml:space="preserve">Las ofertas se muestran para que el usuario pueda comprobar que su oferta está a la vista de todos los usuarios como una oferta más. Así podrá compararla con el resto de </w:t>
      </w:r>
      <w:r w:rsidR="00DD2FA8">
        <w:t>las ofertas</w:t>
      </w:r>
      <w:r>
        <w:t>.</w:t>
      </w:r>
    </w:p>
    <w:p w14:paraId="14029C60" w14:textId="4335C6D9" w:rsidR="00030689" w:rsidRDefault="00030689" w:rsidP="00DE513E"/>
    <w:p w14:paraId="011A409D" w14:textId="672D68FA" w:rsidR="00030689" w:rsidRDefault="00030689" w:rsidP="00DE513E"/>
    <w:p w14:paraId="75AA2E3F" w14:textId="0A10EC5A" w:rsidR="00030689" w:rsidRDefault="00030689" w:rsidP="00DE513E">
      <w:r>
        <w:t>Aunque no se muestren las ofertas compradas, contemplamos el caso en el que un usuario pueda conocer la id de una oferta comprada e intentar realizar una petición a la aplicación:</w:t>
      </w:r>
    </w:p>
    <w:p w14:paraId="4647DDEF" w14:textId="4E19FE3A" w:rsidR="00030689" w:rsidRDefault="00030689" w:rsidP="00DE513E"/>
    <w:p w14:paraId="0CDCB4CE" w14:textId="3CADD370" w:rsidR="00030689" w:rsidRDefault="00030689" w:rsidP="00DE513E">
      <w:r>
        <w:rPr>
          <w:noProof/>
        </w:rPr>
        <w:drawing>
          <wp:inline distT="0" distB="0" distL="0" distR="0" wp14:anchorId="655312A7" wp14:editId="0BF202CF">
            <wp:extent cx="4000500" cy="277482"/>
            <wp:effectExtent l="19050" t="19050" r="19050" b="2794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57301" cy="281422"/>
                    </a:xfrm>
                    <a:prstGeom prst="rect">
                      <a:avLst/>
                    </a:prstGeom>
                    <a:ln>
                      <a:solidFill>
                        <a:schemeClr val="tx1"/>
                      </a:solidFill>
                    </a:ln>
                  </pic:spPr>
                </pic:pic>
              </a:graphicData>
            </a:graphic>
          </wp:inline>
        </w:drawing>
      </w:r>
    </w:p>
    <w:p w14:paraId="54212386" w14:textId="7395427B" w:rsidR="00030689" w:rsidRDefault="00030689" w:rsidP="00DE513E">
      <w:r>
        <w:rPr>
          <w:noProof/>
        </w:rPr>
        <w:drawing>
          <wp:inline distT="0" distB="0" distL="0" distR="0" wp14:anchorId="7B6B9793" wp14:editId="5417CF3C">
            <wp:extent cx="5429250" cy="2367010"/>
            <wp:effectExtent l="19050" t="19050" r="19050" b="1460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35377" cy="2369681"/>
                    </a:xfrm>
                    <a:prstGeom prst="rect">
                      <a:avLst/>
                    </a:prstGeom>
                    <a:ln>
                      <a:solidFill>
                        <a:schemeClr val="tx1"/>
                      </a:solidFill>
                    </a:ln>
                  </pic:spPr>
                </pic:pic>
              </a:graphicData>
            </a:graphic>
          </wp:inline>
        </w:drawing>
      </w:r>
      <w:r>
        <w:t xml:space="preserve"> </w:t>
      </w:r>
    </w:p>
    <w:p w14:paraId="40245DDF" w14:textId="4E321126" w:rsidR="00030689" w:rsidRDefault="00030689" w:rsidP="00DE513E"/>
    <w:p w14:paraId="71C8B02D" w14:textId="053F3A00" w:rsidR="00030689" w:rsidRDefault="00030689" w:rsidP="00DE513E"/>
    <w:p w14:paraId="65A0C2A0" w14:textId="63576FE8" w:rsidR="004C3A8B" w:rsidRDefault="004C3A8B" w:rsidP="00DE513E"/>
    <w:p w14:paraId="2C6CF3D2" w14:textId="77777777" w:rsidR="004C3A8B" w:rsidRDefault="004C3A8B" w:rsidP="00DE513E"/>
    <w:p w14:paraId="2BC599DB" w14:textId="50605B50" w:rsidR="00030689" w:rsidRPr="00135CBC" w:rsidRDefault="00030689" w:rsidP="00DE513E">
      <w:pPr>
        <w:rPr>
          <w:b/>
          <w:bCs/>
        </w:rPr>
      </w:pPr>
      <w:r w:rsidRPr="00135CBC">
        <w:rPr>
          <w:b/>
          <w:bCs/>
        </w:rPr>
        <w:lastRenderedPageBreak/>
        <w:t>-Sobre ver usuarios:</w:t>
      </w:r>
    </w:p>
    <w:p w14:paraId="5A33475D" w14:textId="5CDB58F2" w:rsidR="00030689" w:rsidRDefault="00030689" w:rsidP="00DE513E">
      <w:r>
        <w:t xml:space="preserve">Solo </w:t>
      </w:r>
      <w:r w:rsidR="00135CBC">
        <w:t>los</w:t>
      </w:r>
      <w:r>
        <w:t xml:space="preserve"> admin</w:t>
      </w:r>
      <w:r w:rsidR="00135CBC">
        <w:t>istradores</w:t>
      </w:r>
      <w:r>
        <w:t xml:space="preserve"> puede</w:t>
      </w:r>
      <w:r w:rsidR="00135CBC">
        <w:t>n</w:t>
      </w:r>
      <w:r>
        <w:t xml:space="preserve"> acceder a esta vista (</w:t>
      </w:r>
      <w:hyperlink r:id="rId16" w:history="1">
        <w:r w:rsidRPr="009C2BE8">
          <w:rPr>
            <w:rStyle w:val="Hipervnculo"/>
          </w:rPr>
          <w:t>admin@email.com|admin</w:t>
        </w:r>
      </w:hyperlink>
      <w:r>
        <w:t>). Si cualquier otro usuario estándar intenta acceder o borrar un usuario será redirigido. En esta vista no se listan los administradores</w:t>
      </w:r>
      <w:r w:rsidR="00135CBC">
        <w:t xml:space="preserve"> y tampoco pueden ser eliminados.</w:t>
      </w:r>
    </w:p>
    <w:p w14:paraId="65F0287C" w14:textId="5DA40958" w:rsidR="00135CBC" w:rsidRDefault="00135CBC" w:rsidP="00DE513E"/>
    <w:p w14:paraId="79074FEE" w14:textId="77777777" w:rsidR="00135CBC" w:rsidRDefault="00135CBC" w:rsidP="00DE513E"/>
    <w:p w14:paraId="440F7232" w14:textId="5A648736" w:rsidR="00DE513E" w:rsidRDefault="00135CBC" w:rsidP="00DE513E">
      <w:r>
        <w:t>También contemplamos que un usuario intente borrar una compra que no es suya.</w:t>
      </w:r>
    </w:p>
    <w:p w14:paraId="59B1EA38" w14:textId="1973431C" w:rsidR="00DE513E" w:rsidRDefault="00DE513E" w:rsidP="00DE513E"/>
    <w:p w14:paraId="3BE314F4" w14:textId="77777777" w:rsidR="003861D9" w:rsidRDefault="003861D9" w:rsidP="006A0360"/>
    <w:p w14:paraId="11A79F92" w14:textId="28924AEF" w:rsidR="003861D9" w:rsidRDefault="003861D9" w:rsidP="006A0360">
      <w:pPr>
        <w:pStyle w:val="Ttulo1"/>
      </w:pPr>
      <w:bookmarkStart w:id="4" w:name="_Toc65320159"/>
      <w:r>
        <w:t>Información necesaria para el despliegue y ejecució</w:t>
      </w:r>
      <w:r w:rsidR="001E7166">
        <w:t>n</w:t>
      </w:r>
      <w:bookmarkEnd w:id="4"/>
    </w:p>
    <w:p w14:paraId="0F5174D7" w14:textId="42FC108E" w:rsidR="00135CBC" w:rsidRDefault="00135CBC" w:rsidP="00135CBC"/>
    <w:p w14:paraId="51DBC632" w14:textId="6B47D39D" w:rsidR="00135CBC" w:rsidRDefault="00135CBC" w:rsidP="00135CBC">
      <w:r>
        <w:t xml:space="preserve">En el proyecto hemos usado todas (o casi) las librerías usadas durante las prácticas, así que su instalación es necesaria para el correcto funcionamiento del proyecto. Además, también utilizamos: </w:t>
      </w:r>
    </w:p>
    <w:p w14:paraId="5B13F71E" w14:textId="207637E7" w:rsidR="00135CBC" w:rsidRDefault="00135CBC" w:rsidP="00135CBC">
      <w:pPr>
        <w:rPr>
          <w:b/>
          <w:bCs/>
          <w:i/>
          <w:iCs/>
        </w:rPr>
      </w:pPr>
      <w:r>
        <w:t xml:space="preserve">Loguer log4js: &gt; </w:t>
      </w:r>
      <w:r w:rsidRPr="00135CBC">
        <w:rPr>
          <w:b/>
          <w:bCs/>
          <w:i/>
          <w:iCs/>
        </w:rPr>
        <w:t>npm install log4js</w:t>
      </w:r>
    </w:p>
    <w:p w14:paraId="6A2B95A7" w14:textId="75217B70" w:rsidR="00135CBC" w:rsidRPr="00135CBC" w:rsidRDefault="00135CBC" w:rsidP="004C3A8B">
      <w:pPr>
        <w:jc w:val="left"/>
      </w:pPr>
      <w:r>
        <w:t xml:space="preserve">Driver de Mongo para java, </w:t>
      </w:r>
      <w:r w:rsidR="004C3A8B" w:rsidRPr="004C3A8B">
        <w:t>mongo-java-driver-3.4.2</w:t>
      </w:r>
      <w:r w:rsidR="004C3A8B">
        <w:t xml:space="preserve">: &gt; </w:t>
      </w:r>
    </w:p>
    <w:p w14:paraId="2082F4F1" w14:textId="4B20C5A4" w:rsidR="00135CBC" w:rsidRDefault="004C3A8B" w:rsidP="004C3A8B">
      <w:pPr>
        <w:jc w:val="right"/>
      </w:pPr>
      <w:r w:rsidRPr="004C3A8B">
        <w:object w:dxaOrig="1534" w:dyaOrig="994" w14:anchorId="208979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0.25pt;height:51.75pt" o:ole="">
            <v:imagedata r:id="rId17" o:title=""/>
          </v:shape>
          <o:OLEObject Type="Embed" ProgID="Package" ShapeID="_x0000_i1025" DrawAspect="Icon" ObjectID="_1682366301" r:id="rId18"/>
        </w:object>
      </w:r>
    </w:p>
    <w:p w14:paraId="120DFEA9" w14:textId="4B2492F1" w:rsidR="004C3A8B" w:rsidRDefault="004C3A8B" w:rsidP="004C3A8B">
      <w:pPr>
        <w:jc w:val="left"/>
      </w:pPr>
      <w:r>
        <w:t xml:space="preserve">Al ejecutar </w:t>
      </w:r>
      <w:r w:rsidR="00DD2FA8">
        <w:t>las pruebas</w:t>
      </w:r>
      <w:r>
        <w:t xml:space="preserve"> se elimina toda la información de la base de datos y se introducen unos de prueba. Las pruebas manipulan estos datos. Cuando finalizan los datos persisten hasta que se vuelven a iniciar </w:t>
      </w:r>
      <w:r w:rsidR="00DD2FA8">
        <w:t>las pruebas</w:t>
      </w:r>
      <w:r>
        <w:t xml:space="preserve">. Cuando </w:t>
      </w:r>
      <w:r w:rsidR="00DD2FA8">
        <w:t>las pruebas</w:t>
      </w:r>
      <w:r>
        <w:t xml:space="preserve"> acaban se puede acceder al sistema con (entre otros):</w:t>
      </w:r>
    </w:p>
    <w:p w14:paraId="2648F512" w14:textId="77777777" w:rsidR="004C3A8B" w:rsidRDefault="00B71E74" w:rsidP="004C3A8B">
      <w:pPr>
        <w:jc w:val="left"/>
      </w:pPr>
      <w:hyperlink r:id="rId19" w:history="1">
        <w:r w:rsidR="004C3A8B" w:rsidRPr="009C2BE8">
          <w:rPr>
            <w:rStyle w:val="Hipervnculo"/>
          </w:rPr>
          <w:t>admin@email.es</w:t>
        </w:r>
      </w:hyperlink>
      <w:r w:rsidR="004C3A8B">
        <w:t xml:space="preserve"> | admin</w:t>
      </w:r>
    </w:p>
    <w:p w14:paraId="434B0144" w14:textId="585D24E0" w:rsidR="004C3A8B" w:rsidRDefault="00B71E74" w:rsidP="004C3A8B">
      <w:pPr>
        <w:jc w:val="left"/>
      </w:pPr>
      <w:hyperlink r:id="rId20" w:history="1">
        <w:r w:rsidR="004C3A8B" w:rsidRPr="009C2BE8">
          <w:rPr>
            <w:rStyle w:val="Hipervnculo"/>
          </w:rPr>
          <w:t>prueba1@prueba1.com</w:t>
        </w:r>
      </w:hyperlink>
      <w:r w:rsidR="004C3A8B">
        <w:t xml:space="preserve"> | prueba1  </w:t>
      </w:r>
    </w:p>
    <w:p w14:paraId="605B0936" w14:textId="1F4B5715" w:rsidR="004C3A8B" w:rsidRDefault="00B71E74" w:rsidP="004C3A8B">
      <w:pPr>
        <w:jc w:val="left"/>
      </w:pPr>
      <w:hyperlink r:id="rId21" w:history="1">
        <w:r w:rsidR="004C3A8B" w:rsidRPr="009C2BE8">
          <w:rPr>
            <w:rStyle w:val="Hipervnculo"/>
          </w:rPr>
          <w:t>prueba2@prueba2.com</w:t>
        </w:r>
      </w:hyperlink>
      <w:r w:rsidR="004C3A8B">
        <w:t xml:space="preserve"> | prueba2 </w:t>
      </w:r>
    </w:p>
    <w:p w14:paraId="66A17017" w14:textId="77777777" w:rsidR="009D13B0" w:rsidRDefault="009D13B0" w:rsidP="009D13B0"/>
    <w:p w14:paraId="5A560A34" w14:textId="77777777" w:rsidR="009D13B0" w:rsidRPr="009D13B0" w:rsidRDefault="009D13B0" w:rsidP="009D13B0">
      <w:pPr>
        <w:pStyle w:val="Ttulo1"/>
      </w:pPr>
      <w:bookmarkStart w:id="5" w:name="_Toc65320160"/>
      <w:r>
        <w:t>Conclusión</w:t>
      </w:r>
      <w:bookmarkEnd w:id="5"/>
    </w:p>
    <w:p w14:paraId="31D263A7" w14:textId="434F940B" w:rsidR="003861D9" w:rsidRDefault="003861D9" w:rsidP="006A0360"/>
    <w:p w14:paraId="5EEF457B" w14:textId="5823897E" w:rsidR="00DD2FA8" w:rsidRDefault="00DD2FA8" w:rsidP="006A0360">
      <w:r>
        <w:t>Hemos logrado desarrollar un sistema distribuido aplicando los conocimientos adquiridos en clase, tanto teóricos como prácticos. Nos dimos realmente cuenta de la importancia la seguridad como una característica transversal al sistema. Por último</w:t>
      </w:r>
      <w:r w:rsidR="002D66BA">
        <w:t>, hemos de</w:t>
      </w:r>
      <w:r>
        <w:t xml:space="preserve"> decir que pudimos experimentar con mayor cercanía las ventajas y desventajas que suponen</w:t>
      </w:r>
    </w:p>
    <w:p w14:paraId="6F45D3AF" w14:textId="77777777" w:rsidR="003861D9" w:rsidRDefault="003861D9" w:rsidP="006A0360"/>
    <w:p w14:paraId="64D6CE7E" w14:textId="77777777" w:rsidR="003861D9" w:rsidRPr="006A0360" w:rsidRDefault="003861D9" w:rsidP="006A0360"/>
    <w:p w14:paraId="1FBCA399" w14:textId="77777777" w:rsidR="00E85D6F" w:rsidRPr="00D8101E" w:rsidRDefault="00E85D6F">
      <w:pPr>
        <w:rPr>
          <w:color w:val="000000"/>
        </w:rPr>
      </w:pPr>
      <w:bookmarkStart w:id="6" w:name="_Toc1141415"/>
      <w:bookmarkStart w:id="7" w:name="_Toc1152634"/>
      <w:bookmarkStart w:id="8" w:name="_Toc1152826"/>
      <w:bookmarkStart w:id="9" w:name="_Toc1141416"/>
      <w:bookmarkStart w:id="10" w:name="_Toc1152635"/>
      <w:bookmarkStart w:id="11" w:name="_Toc1152827"/>
      <w:bookmarkStart w:id="12" w:name="_Toc1141420"/>
      <w:bookmarkStart w:id="13" w:name="_Toc1152639"/>
      <w:bookmarkStart w:id="14" w:name="_Toc1152831"/>
      <w:bookmarkStart w:id="15" w:name="_Toc1141425"/>
      <w:bookmarkStart w:id="16" w:name="_Toc1152644"/>
      <w:bookmarkStart w:id="17" w:name="_Toc1152836"/>
      <w:bookmarkStart w:id="18" w:name="_Toc1141429"/>
      <w:bookmarkStart w:id="19" w:name="_Toc1152648"/>
      <w:bookmarkStart w:id="20" w:name="_Toc1152840"/>
      <w:bookmarkStart w:id="21" w:name="_Toc1141433"/>
      <w:bookmarkStart w:id="22" w:name="_Toc1152652"/>
      <w:bookmarkStart w:id="23" w:name="_Toc1152844"/>
      <w:bookmarkStart w:id="24" w:name="_Toc1141438"/>
      <w:bookmarkStart w:id="25" w:name="_Toc1152657"/>
      <w:bookmarkStart w:id="26" w:name="_Toc1152849"/>
      <w:bookmarkStart w:id="27" w:name="_Toc1141440"/>
      <w:bookmarkStart w:id="28" w:name="_Toc1152659"/>
      <w:bookmarkStart w:id="29" w:name="_Toc1152851"/>
      <w:bookmarkStart w:id="30" w:name="_Toc1138685"/>
      <w:bookmarkStart w:id="31" w:name="_Toc1141445"/>
      <w:bookmarkStart w:id="32" w:name="_Toc1152664"/>
      <w:bookmarkStart w:id="33" w:name="_Toc1152856"/>
      <w:bookmarkStart w:id="34" w:name="_Toc1138687"/>
      <w:bookmarkStart w:id="35" w:name="_Toc1141447"/>
      <w:bookmarkStart w:id="36" w:name="_Toc1152666"/>
      <w:bookmarkStart w:id="37" w:name="_Toc1152858"/>
      <w:bookmarkStart w:id="38" w:name="_Toc1138688"/>
      <w:bookmarkStart w:id="39" w:name="_Toc1141448"/>
      <w:bookmarkStart w:id="40" w:name="_Toc1152667"/>
      <w:bookmarkStart w:id="41" w:name="_Toc1152859"/>
      <w:bookmarkStart w:id="42" w:name="_Toc1138689"/>
      <w:bookmarkStart w:id="43" w:name="_Toc1141449"/>
      <w:bookmarkStart w:id="44" w:name="_Toc1152668"/>
      <w:bookmarkStart w:id="45" w:name="_Toc1152860"/>
      <w:bookmarkStart w:id="46" w:name="_Toc1152670"/>
      <w:bookmarkStart w:id="47" w:name="_Toc1152862"/>
      <w:bookmarkStart w:id="48" w:name="_Toc1152671"/>
      <w:bookmarkStart w:id="49" w:name="_Toc1152863"/>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p>
    <w:sectPr w:rsidR="00E85D6F" w:rsidRPr="00D8101E">
      <w:headerReference w:type="default" r:id="rId22"/>
      <w:footerReference w:type="default" r:id="rId23"/>
      <w:pgSz w:w="11906" w:h="16838"/>
      <w:pgMar w:top="1440" w:right="1080" w:bottom="993" w:left="1080" w:header="284" w:footer="136"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B1BDF7" w14:textId="77777777" w:rsidR="00B71E74" w:rsidRDefault="00B71E74">
      <w:pPr>
        <w:spacing w:before="0" w:after="0"/>
      </w:pPr>
      <w:r>
        <w:separator/>
      </w:r>
    </w:p>
  </w:endnote>
  <w:endnote w:type="continuationSeparator" w:id="0">
    <w:p w14:paraId="469F789F" w14:textId="77777777" w:rsidR="00B71E74" w:rsidRDefault="00B71E74">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Liberation Sans">
    <w:charset w:val="00"/>
    <w:family w:val="swiss"/>
    <w:pitch w:val="variable"/>
    <w:sig w:usb0="E0000AFF" w:usb1="500078FF" w:usb2="00000021" w:usb3="00000000" w:csb0="000001BF" w:csb1="00000000"/>
  </w:font>
  <w:font w:name="WenQuanYi Micro Hei">
    <w:charset w:val="80"/>
    <w:family w:val="auto"/>
    <w:pitch w:val="variable"/>
  </w:font>
  <w:font w:name="Lohit Hindi">
    <w:altName w:val="MS Gothic"/>
    <w:charset w:val="80"/>
    <w:family w:val="auto"/>
    <w:pitch w:val="variable"/>
  </w:font>
  <w:font w:name="Courier">
    <w:panose1 w:val="02070409020205020404"/>
    <w:charset w:val="00"/>
    <w:family w:val="auto"/>
    <w:pitch w:val="variable"/>
    <w:sig w:usb0="00000003"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auto"/>
    <w:pitch w:val="variable"/>
    <w:sig w:usb0="E00002FF" w:usb1="5000205A" w:usb2="00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B6B205" w14:textId="77777777" w:rsidR="00FB38BB" w:rsidRDefault="00FB38BB">
    <w:pPr>
      <w:pStyle w:val="Piedepgina"/>
      <w:pBdr>
        <w:top w:val="single" w:sz="4" w:space="1" w:color="000000"/>
      </w:pBdr>
      <w:jc w:val="center"/>
    </w:pPr>
    <w:r>
      <w:t>-</w:t>
    </w:r>
    <w:r>
      <w:rPr>
        <w:rStyle w:val="Nmerodepgina"/>
      </w:rPr>
      <w:fldChar w:fldCharType="begin"/>
    </w:r>
    <w:r>
      <w:rPr>
        <w:rStyle w:val="Nmerodepgina"/>
      </w:rPr>
      <w:instrText xml:space="preserve"> </w:instrText>
    </w:r>
    <w:r w:rsidR="0022596E">
      <w:rPr>
        <w:rStyle w:val="Nmerodepgina"/>
      </w:rPr>
      <w:instrText>PAGE</w:instrText>
    </w:r>
    <w:r>
      <w:rPr>
        <w:rStyle w:val="Nmerodepgina"/>
      </w:rPr>
      <w:instrText xml:space="preserve"> </w:instrText>
    </w:r>
    <w:r>
      <w:rPr>
        <w:rStyle w:val="Nmerodepgina"/>
      </w:rPr>
      <w:fldChar w:fldCharType="separate"/>
    </w:r>
    <w:r w:rsidR="00FA6A66">
      <w:rPr>
        <w:rStyle w:val="Nmerodepgina"/>
        <w:noProof/>
      </w:rPr>
      <w:t>1</w:t>
    </w:r>
    <w:r>
      <w:rPr>
        <w:rStyle w:val="Nmerodepgina"/>
      </w:rPr>
      <w:fldChar w:fldCharType="end"/>
    </w:r>
    <w:r>
      <w:rPr>
        <w:rStyle w:val="Nmerodepgina"/>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DD0359" w14:textId="77777777" w:rsidR="00B71E74" w:rsidRDefault="00B71E74">
      <w:pPr>
        <w:spacing w:before="0" w:after="0"/>
      </w:pPr>
      <w:r>
        <w:separator/>
      </w:r>
    </w:p>
  </w:footnote>
  <w:footnote w:type="continuationSeparator" w:id="0">
    <w:p w14:paraId="0693CE2D" w14:textId="77777777" w:rsidR="00B71E74" w:rsidRDefault="00B71E74">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000" w:firstRow="0" w:lastRow="0" w:firstColumn="0" w:lastColumn="0" w:noHBand="0" w:noVBand="0"/>
    </w:tblPr>
    <w:tblGrid>
      <w:gridCol w:w="1548"/>
      <w:gridCol w:w="7096"/>
    </w:tblGrid>
    <w:tr w:rsidR="00FB38BB" w14:paraId="33EE7758" w14:textId="77777777">
      <w:trPr>
        <w:trHeight w:val="1282"/>
      </w:trPr>
      <w:tc>
        <w:tcPr>
          <w:tcW w:w="1548" w:type="dxa"/>
          <w:tcBorders>
            <w:bottom w:val="single" w:sz="4" w:space="0" w:color="000000"/>
          </w:tcBorders>
          <w:shd w:val="clear" w:color="auto" w:fill="auto"/>
        </w:tcPr>
        <w:p w14:paraId="1C7BC254" w14:textId="019F322A" w:rsidR="00FB38BB" w:rsidRDefault="009A78C6">
          <w:pPr>
            <w:rPr>
              <w:rFonts w:ascii="Tahoma" w:hAnsi="Tahoma" w:cs="Tahoma"/>
            </w:rPr>
          </w:pPr>
          <w:r>
            <w:rPr>
              <w:b/>
              <w:bCs/>
              <w:noProof/>
              <w:lang w:eastAsia="es-ES"/>
            </w:rPr>
            <w:drawing>
              <wp:inline distT="0" distB="0" distL="0" distR="0" wp14:anchorId="514980E7" wp14:editId="1021F420">
                <wp:extent cx="688975" cy="70040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8975" cy="700405"/>
                        </a:xfrm>
                        <a:prstGeom prst="rect">
                          <a:avLst/>
                        </a:prstGeom>
                        <a:solidFill>
                          <a:srgbClr val="FFFFFF"/>
                        </a:solidFill>
                        <a:ln>
                          <a:noFill/>
                        </a:ln>
                      </pic:spPr>
                    </pic:pic>
                  </a:graphicData>
                </a:graphic>
              </wp:inline>
            </w:drawing>
          </w:r>
        </w:p>
      </w:tc>
      <w:tc>
        <w:tcPr>
          <w:tcW w:w="7096" w:type="dxa"/>
          <w:tcBorders>
            <w:bottom w:val="single" w:sz="4" w:space="0" w:color="000000"/>
          </w:tcBorders>
          <w:shd w:val="clear" w:color="auto" w:fill="auto"/>
        </w:tcPr>
        <w:p w14:paraId="52DACCFB" w14:textId="77777777" w:rsidR="00FB38BB" w:rsidRDefault="00FB38BB">
          <w:pPr>
            <w:pStyle w:val="Ttulo6"/>
            <w:spacing w:before="0"/>
            <w:ind w:left="0"/>
            <w:jc w:val="left"/>
            <w:rPr>
              <w:rFonts w:ascii="Tahoma" w:hAnsi="Tahoma" w:cs="Tahoma"/>
            </w:rPr>
          </w:pPr>
          <w:r>
            <w:rPr>
              <w:rFonts w:ascii="Tahoma" w:hAnsi="Tahoma" w:cs="Tahoma"/>
              <w:b w:val="0"/>
            </w:rPr>
            <w:t>UNIVERSIDAD DE OVIEDO</w:t>
          </w:r>
        </w:p>
        <w:p w14:paraId="2EF6A96D" w14:textId="77777777" w:rsidR="00FB38BB" w:rsidRDefault="00FB38BB">
          <w:pPr>
            <w:spacing w:before="0" w:after="0"/>
            <w:jc w:val="left"/>
          </w:pPr>
          <w:r>
            <w:rPr>
              <w:rFonts w:ascii="Tahoma" w:hAnsi="Tahoma" w:cs="Tahoma"/>
            </w:rPr>
            <w:tab/>
          </w:r>
          <w:r w:rsidR="00455F2B" w:rsidRPr="00725AA1">
            <w:rPr>
              <w:rFonts w:ascii="Tahoma" w:hAnsi="Tahoma" w:cs="Tahoma"/>
              <w:bCs/>
            </w:rPr>
            <w:t>Escuela de Ingeniería Informática</w:t>
          </w:r>
          <w:r w:rsidR="00455F2B">
            <w:rPr>
              <w:rFonts w:ascii="Tahoma" w:hAnsi="Tahoma" w:cs="Tahoma"/>
              <w:bCs/>
            </w:rPr>
            <w:t xml:space="preserve"> - SDI</w:t>
          </w:r>
        </w:p>
        <w:p w14:paraId="47CE982F" w14:textId="0D41E1AB" w:rsidR="00FB38BB" w:rsidRDefault="00FB38BB" w:rsidP="005E4C9E">
          <w:pPr>
            <w:spacing w:before="0" w:after="0"/>
            <w:jc w:val="left"/>
            <w:rPr>
              <w:rFonts w:ascii="Tahoma" w:hAnsi="Tahoma" w:cs="Tahoma"/>
            </w:rPr>
          </w:pPr>
          <w:r>
            <w:tab/>
          </w:r>
          <w:r>
            <w:rPr>
              <w:rFonts w:ascii="Tahoma" w:hAnsi="Tahoma" w:cs="Tahoma"/>
            </w:rPr>
            <w:t xml:space="preserve">Práctica 1 - Curso </w:t>
          </w:r>
          <w:r w:rsidR="0062398D">
            <w:rPr>
              <w:rFonts w:ascii="Tahoma" w:hAnsi="Tahoma" w:cs="Tahoma"/>
            </w:rPr>
            <w:t>2020</w:t>
          </w:r>
          <w:r>
            <w:rPr>
              <w:rFonts w:ascii="Tahoma" w:hAnsi="Tahoma" w:cs="Tahoma"/>
            </w:rPr>
            <w:t xml:space="preserve"> / 20</w:t>
          </w:r>
          <w:r w:rsidR="00471378">
            <w:rPr>
              <w:rFonts w:ascii="Tahoma" w:hAnsi="Tahoma" w:cs="Tahoma"/>
            </w:rPr>
            <w:t>2</w:t>
          </w:r>
          <w:r w:rsidR="0062398D">
            <w:rPr>
              <w:rFonts w:ascii="Tahoma" w:hAnsi="Tahoma" w:cs="Tahoma"/>
            </w:rPr>
            <w:t>1</w:t>
          </w:r>
        </w:p>
        <w:p w14:paraId="5BB117E4" w14:textId="77777777" w:rsidR="00FB38BB" w:rsidRDefault="00FB38BB" w:rsidP="00EE3727">
          <w:pPr>
            <w:spacing w:before="0" w:after="0"/>
            <w:jc w:val="left"/>
            <w:rPr>
              <w:sz w:val="18"/>
              <w:szCs w:val="18"/>
            </w:rPr>
          </w:pPr>
        </w:p>
      </w:tc>
    </w:tr>
  </w:tbl>
  <w:p w14:paraId="5E654BED" w14:textId="77777777" w:rsidR="00FB38BB" w:rsidRDefault="00FB38BB">
    <w:pPr>
      <w:spacing w:before="0"/>
      <w:rPr>
        <w:sz w:val="18"/>
        <w:szCs w:val="1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2F5EAD3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0000001"/>
    <w:multiLevelType w:val="multilevel"/>
    <w:tmpl w:val="30CC8258"/>
    <w:lvl w:ilvl="0">
      <w:start w:val="1"/>
      <w:numFmt w:val="none"/>
      <w:suff w:val="nothing"/>
      <w:lvlText w:val=""/>
      <w:lvlJc w:val="left"/>
      <w:pPr>
        <w:tabs>
          <w:tab w:val="num" w:pos="432"/>
        </w:tabs>
        <w:ind w:left="432" w:hanging="432"/>
      </w:pPr>
    </w:lvl>
    <w:lvl w:ilvl="1">
      <w:start w:val="1"/>
      <w:numFmt w:val="decimal"/>
      <w:lvlText w:val="%2."/>
      <w:lvlJc w:val="left"/>
      <w:pPr>
        <w:ind w:left="360" w:hanging="360"/>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pStyle w:val="Ttulo6"/>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15:restartNumberingAfterBreak="0">
    <w:nsid w:val="00000003"/>
    <w:multiLevelType w:val="singleLevel"/>
    <w:tmpl w:val="00000003"/>
    <w:name w:val="WW8Num9"/>
    <w:lvl w:ilvl="0">
      <w:start w:val="1"/>
      <w:numFmt w:val="bullet"/>
      <w:lvlText w:val=""/>
      <w:lvlJc w:val="left"/>
      <w:pPr>
        <w:tabs>
          <w:tab w:val="num" w:pos="0"/>
        </w:tabs>
        <w:ind w:left="780" w:hanging="360"/>
      </w:pPr>
      <w:rPr>
        <w:rFonts w:ascii="Symbol" w:hAnsi="Symbol" w:cs="Symbol"/>
      </w:rPr>
    </w:lvl>
  </w:abstractNum>
  <w:abstractNum w:abstractNumId="3" w15:restartNumberingAfterBreak="0">
    <w:nsid w:val="00000004"/>
    <w:multiLevelType w:val="singleLevel"/>
    <w:tmpl w:val="00000004"/>
    <w:name w:val="WW8Num11"/>
    <w:lvl w:ilvl="0">
      <w:start w:val="1"/>
      <w:numFmt w:val="bullet"/>
      <w:lvlText w:val=""/>
      <w:lvlJc w:val="left"/>
      <w:pPr>
        <w:tabs>
          <w:tab w:val="num" w:pos="0"/>
        </w:tabs>
        <w:ind w:left="720" w:hanging="360"/>
      </w:pPr>
      <w:rPr>
        <w:rFonts w:ascii="Symbol" w:hAnsi="Symbol" w:cs="Symbol"/>
      </w:rPr>
    </w:lvl>
  </w:abstractNum>
  <w:abstractNum w:abstractNumId="4" w15:restartNumberingAfterBreak="0">
    <w:nsid w:val="00000005"/>
    <w:multiLevelType w:val="multilevel"/>
    <w:tmpl w:val="00000005"/>
    <w:name w:val="WW8Num14"/>
    <w:lvl w:ilvl="0">
      <w:start w:val="1"/>
      <w:numFmt w:val="bullet"/>
      <w:lvlText w:val=""/>
      <w:lvlJc w:val="left"/>
      <w:pPr>
        <w:tabs>
          <w:tab w:val="num" w:pos="-360"/>
        </w:tabs>
        <w:ind w:left="360" w:hanging="360"/>
      </w:pPr>
      <w:rPr>
        <w:rFonts w:ascii="Symbol" w:hAnsi="Symbol" w:cs="Symbol"/>
      </w:rPr>
    </w:lvl>
    <w:lvl w:ilvl="1">
      <w:start w:val="1"/>
      <w:numFmt w:val="bullet"/>
      <w:lvlText w:val="o"/>
      <w:lvlJc w:val="left"/>
      <w:pPr>
        <w:tabs>
          <w:tab w:val="num" w:pos="-360"/>
        </w:tabs>
        <w:ind w:left="1080" w:hanging="360"/>
      </w:pPr>
      <w:rPr>
        <w:rFonts w:ascii="Courier New" w:hAnsi="Courier New" w:cs="Courier New"/>
      </w:rPr>
    </w:lvl>
    <w:lvl w:ilvl="2">
      <w:start w:val="1"/>
      <w:numFmt w:val="bullet"/>
      <w:lvlText w:val=""/>
      <w:lvlJc w:val="left"/>
      <w:pPr>
        <w:tabs>
          <w:tab w:val="num" w:pos="-360"/>
        </w:tabs>
        <w:ind w:left="1800" w:hanging="360"/>
      </w:pPr>
      <w:rPr>
        <w:rFonts w:ascii="Wingdings" w:hAnsi="Wingdings" w:cs="Wingdings"/>
      </w:rPr>
    </w:lvl>
    <w:lvl w:ilvl="3">
      <w:start w:val="1"/>
      <w:numFmt w:val="bullet"/>
      <w:lvlText w:val=""/>
      <w:lvlJc w:val="left"/>
      <w:pPr>
        <w:tabs>
          <w:tab w:val="num" w:pos="-360"/>
        </w:tabs>
        <w:ind w:left="2520" w:hanging="360"/>
      </w:pPr>
      <w:rPr>
        <w:rFonts w:ascii="Symbol" w:hAnsi="Symbol" w:cs="Symbol"/>
      </w:rPr>
    </w:lvl>
    <w:lvl w:ilvl="4">
      <w:start w:val="1"/>
      <w:numFmt w:val="bullet"/>
      <w:lvlText w:val="o"/>
      <w:lvlJc w:val="left"/>
      <w:pPr>
        <w:tabs>
          <w:tab w:val="num" w:pos="-360"/>
        </w:tabs>
        <w:ind w:left="3240" w:hanging="360"/>
      </w:pPr>
      <w:rPr>
        <w:rFonts w:ascii="Courier New" w:hAnsi="Courier New" w:cs="Courier New"/>
      </w:rPr>
    </w:lvl>
    <w:lvl w:ilvl="5">
      <w:start w:val="1"/>
      <w:numFmt w:val="bullet"/>
      <w:lvlText w:val=""/>
      <w:lvlJc w:val="left"/>
      <w:pPr>
        <w:tabs>
          <w:tab w:val="num" w:pos="-360"/>
        </w:tabs>
        <w:ind w:left="3960" w:hanging="360"/>
      </w:pPr>
      <w:rPr>
        <w:rFonts w:ascii="Wingdings" w:hAnsi="Wingdings" w:cs="Wingdings"/>
      </w:rPr>
    </w:lvl>
    <w:lvl w:ilvl="6">
      <w:start w:val="1"/>
      <w:numFmt w:val="bullet"/>
      <w:lvlText w:val=""/>
      <w:lvlJc w:val="left"/>
      <w:pPr>
        <w:tabs>
          <w:tab w:val="num" w:pos="-360"/>
        </w:tabs>
        <w:ind w:left="4680" w:hanging="360"/>
      </w:pPr>
      <w:rPr>
        <w:rFonts w:ascii="Symbol" w:hAnsi="Symbol" w:cs="Symbol"/>
      </w:rPr>
    </w:lvl>
    <w:lvl w:ilvl="7">
      <w:start w:val="1"/>
      <w:numFmt w:val="bullet"/>
      <w:lvlText w:val="o"/>
      <w:lvlJc w:val="left"/>
      <w:pPr>
        <w:tabs>
          <w:tab w:val="num" w:pos="-360"/>
        </w:tabs>
        <w:ind w:left="5400" w:hanging="360"/>
      </w:pPr>
      <w:rPr>
        <w:rFonts w:ascii="Courier New" w:hAnsi="Courier New" w:cs="Courier New"/>
      </w:rPr>
    </w:lvl>
    <w:lvl w:ilvl="8">
      <w:start w:val="1"/>
      <w:numFmt w:val="bullet"/>
      <w:lvlText w:val=""/>
      <w:lvlJc w:val="left"/>
      <w:pPr>
        <w:tabs>
          <w:tab w:val="num" w:pos="-360"/>
        </w:tabs>
        <w:ind w:left="6120" w:hanging="360"/>
      </w:pPr>
      <w:rPr>
        <w:rFonts w:ascii="Wingdings" w:hAnsi="Wingdings" w:cs="Wingdings"/>
      </w:rPr>
    </w:lvl>
  </w:abstractNum>
  <w:abstractNum w:abstractNumId="5" w15:restartNumberingAfterBreak="0">
    <w:nsid w:val="05D572F0"/>
    <w:multiLevelType w:val="hybridMultilevel"/>
    <w:tmpl w:val="5464DD08"/>
    <w:lvl w:ilvl="0" w:tplc="152805AA">
      <w:start w:val="16"/>
      <w:numFmt w:val="decimal"/>
      <w:lvlText w:val="%1."/>
      <w:lvlJc w:val="left"/>
      <w:pPr>
        <w:ind w:left="360" w:hanging="360"/>
      </w:pPr>
      <w:rPr>
        <w:rFonts w:hint="default"/>
      </w:rPr>
    </w:lvl>
    <w:lvl w:ilvl="1" w:tplc="040A0019" w:tentative="1">
      <w:start w:val="1"/>
      <w:numFmt w:val="lowerLetter"/>
      <w:lvlText w:val="%2."/>
      <w:lvlJc w:val="left"/>
      <w:pPr>
        <w:ind w:left="1080" w:hanging="360"/>
      </w:pPr>
    </w:lvl>
    <w:lvl w:ilvl="2" w:tplc="040A001B" w:tentative="1">
      <w:start w:val="1"/>
      <w:numFmt w:val="lowerRoman"/>
      <w:lvlText w:val="%3."/>
      <w:lvlJc w:val="right"/>
      <w:pPr>
        <w:ind w:left="1800" w:hanging="180"/>
      </w:pPr>
    </w:lvl>
    <w:lvl w:ilvl="3" w:tplc="040A000F" w:tentative="1">
      <w:start w:val="1"/>
      <w:numFmt w:val="decimal"/>
      <w:lvlText w:val="%4."/>
      <w:lvlJc w:val="left"/>
      <w:pPr>
        <w:ind w:left="2520" w:hanging="360"/>
      </w:pPr>
    </w:lvl>
    <w:lvl w:ilvl="4" w:tplc="040A0019" w:tentative="1">
      <w:start w:val="1"/>
      <w:numFmt w:val="lowerLetter"/>
      <w:lvlText w:val="%5."/>
      <w:lvlJc w:val="left"/>
      <w:pPr>
        <w:ind w:left="3240" w:hanging="360"/>
      </w:pPr>
    </w:lvl>
    <w:lvl w:ilvl="5" w:tplc="040A001B" w:tentative="1">
      <w:start w:val="1"/>
      <w:numFmt w:val="lowerRoman"/>
      <w:lvlText w:val="%6."/>
      <w:lvlJc w:val="right"/>
      <w:pPr>
        <w:ind w:left="3960" w:hanging="180"/>
      </w:pPr>
    </w:lvl>
    <w:lvl w:ilvl="6" w:tplc="040A000F" w:tentative="1">
      <w:start w:val="1"/>
      <w:numFmt w:val="decimal"/>
      <w:lvlText w:val="%7."/>
      <w:lvlJc w:val="left"/>
      <w:pPr>
        <w:ind w:left="4680" w:hanging="360"/>
      </w:pPr>
    </w:lvl>
    <w:lvl w:ilvl="7" w:tplc="040A0019" w:tentative="1">
      <w:start w:val="1"/>
      <w:numFmt w:val="lowerLetter"/>
      <w:lvlText w:val="%8."/>
      <w:lvlJc w:val="left"/>
      <w:pPr>
        <w:ind w:left="5400" w:hanging="360"/>
      </w:pPr>
    </w:lvl>
    <w:lvl w:ilvl="8" w:tplc="040A001B" w:tentative="1">
      <w:start w:val="1"/>
      <w:numFmt w:val="lowerRoman"/>
      <w:lvlText w:val="%9."/>
      <w:lvlJc w:val="right"/>
      <w:pPr>
        <w:ind w:left="6120" w:hanging="180"/>
      </w:pPr>
    </w:lvl>
  </w:abstractNum>
  <w:abstractNum w:abstractNumId="6" w15:restartNumberingAfterBreak="0">
    <w:nsid w:val="07BF5CB2"/>
    <w:multiLevelType w:val="multilevel"/>
    <w:tmpl w:val="2D0C7A52"/>
    <w:lvl w:ilvl="0">
      <w:start w:val="16"/>
      <w:numFmt w:val="decimal"/>
      <w:lvlText w:val="%1."/>
      <w:lvlJc w:val="left"/>
      <w:pPr>
        <w:ind w:left="360" w:hanging="360"/>
      </w:pPr>
      <w:rPr>
        <w:rFonts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7" w15:restartNumberingAfterBreak="0">
    <w:nsid w:val="086C452D"/>
    <w:multiLevelType w:val="multilevel"/>
    <w:tmpl w:val="FB3E1F88"/>
    <w:lvl w:ilvl="0">
      <w:start w:val="1"/>
      <w:numFmt w:val="none"/>
      <w:pStyle w:val="Ttulo1"/>
      <w:suff w:val="nothing"/>
      <w:lvlText w:val=""/>
      <w:lvlJc w:val="left"/>
      <w:pPr>
        <w:ind w:left="432" w:hanging="432"/>
      </w:pPr>
      <w:rPr>
        <w:rFonts w:hint="default"/>
      </w:rPr>
    </w:lvl>
    <w:lvl w:ilvl="1">
      <w:start w:val="1"/>
      <w:numFmt w:val="decimal"/>
      <w:pStyle w:val="Ttulo2"/>
      <w:lvlText w:val="%2."/>
      <w:lvlJc w:val="left"/>
      <w:pPr>
        <w:ind w:left="360" w:hanging="360"/>
      </w:pPr>
      <w:rPr>
        <w:rFonts w:hint="default"/>
      </w:rPr>
    </w:lvl>
    <w:lvl w:ilvl="2">
      <w:start w:val="1"/>
      <w:numFmt w:val="none"/>
      <w:pStyle w:val="Ttulo3"/>
      <w:suff w:val="nothing"/>
      <w:lvlText w:val=""/>
      <w:lvlJc w:val="left"/>
      <w:pPr>
        <w:ind w:left="720" w:hanging="720"/>
      </w:pPr>
      <w:rPr>
        <w:rFonts w:hint="default"/>
      </w:rPr>
    </w:lvl>
    <w:lvl w:ilvl="3">
      <w:start w:val="1"/>
      <w:numFmt w:val="none"/>
      <w:suff w:val="nothing"/>
      <w:lvlText w:val=""/>
      <w:lvlJc w:val="left"/>
      <w:pPr>
        <w:ind w:left="864" w:hanging="864"/>
      </w:pPr>
      <w:rPr>
        <w:rFonts w:hint="default"/>
      </w:rPr>
    </w:lvl>
    <w:lvl w:ilvl="4">
      <w:start w:val="1"/>
      <w:numFmt w:val="none"/>
      <w:suff w:val="nothing"/>
      <w:lvlText w:val=""/>
      <w:lvlJc w:val="left"/>
      <w:pPr>
        <w:ind w:left="1008" w:hanging="1008"/>
      </w:pPr>
      <w:rPr>
        <w:rFonts w:hint="default"/>
      </w:rPr>
    </w:lvl>
    <w:lvl w:ilvl="5">
      <w:start w:val="1"/>
      <w:numFmt w:val="none"/>
      <w:suff w:val="nothing"/>
      <w:lvlText w:val=""/>
      <w:lvlJc w:val="left"/>
      <w:pPr>
        <w:ind w:left="1152" w:hanging="1152"/>
      </w:pPr>
      <w:rPr>
        <w:rFonts w:hint="default"/>
      </w:rPr>
    </w:lvl>
    <w:lvl w:ilvl="6">
      <w:start w:val="1"/>
      <w:numFmt w:val="none"/>
      <w:suff w:val="nothing"/>
      <w:lvlText w:val=""/>
      <w:lvlJc w:val="left"/>
      <w:pPr>
        <w:ind w:left="1296" w:hanging="1296"/>
      </w:pPr>
      <w:rPr>
        <w:rFonts w:hint="default"/>
      </w:rPr>
    </w:lvl>
    <w:lvl w:ilvl="7">
      <w:start w:val="1"/>
      <w:numFmt w:val="none"/>
      <w:suff w:val="nothing"/>
      <w:lvlText w:val=""/>
      <w:lvlJc w:val="left"/>
      <w:pPr>
        <w:ind w:left="1440" w:hanging="1440"/>
      </w:pPr>
      <w:rPr>
        <w:rFonts w:hint="default"/>
      </w:rPr>
    </w:lvl>
    <w:lvl w:ilvl="8">
      <w:start w:val="1"/>
      <w:numFmt w:val="none"/>
      <w:suff w:val="nothing"/>
      <w:lvlText w:val=""/>
      <w:lvlJc w:val="left"/>
      <w:pPr>
        <w:ind w:left="1584" w:hanging="1584"/>
      </w:pPr>
      <w:rPr>
        <w:rFonts w:hint="default"/>
      </w:rPr>
    </w:lvl>
  </w:abstractNum>
  <w:abstractNum w:abstractNumId="8" w15:restartNumberingAfterBreak="0">
    <w:nsid w:val="08CE68DA"/>
    <w:multiLevelType w:val="multilevel"/>
    <w:tmpl w:val="78C469E4"/>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9" w15:restartNumberingAfterBreak="0">
    <w:nsid w:val="0DA93B48"/>
    <w:multiLevelType w:val="multilevel"/>
    <w:tmpl w:val="216EEF04"/>
    <w:lvl w:ilvl="0">
      <w:start w:val="1"/>
      <w:numFmt w:val="none"/>
      <w:suff w:val="nothing"/>
      <w:lvlText w:val=""/>
      <w:lvlJc w:val="left"/>
      <w:pPr>
        <w:tabs>
          <w:tab w:val="num" w:pos="432"/>
        </w:tabs>
        <w:ind w:left="432" w:hanging="432"/>
      </w:pPr>
    </w:lvl>
    <w:lvl w:ilvl="1">
      <w:start w:val="1"/>
      <w:numFmt w:val="decimal"/>
      <w:lvlText w:val="%2."/>
      <w:lvlJc w:val="left"/>
      <w:pPr>
        <w:ind w:left="360" w:hanging="360"/>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0" w15:restartNumberingAfterBreak="0">
    <w:nsid w:val="0E807DB7"/>
    <w:multiLevelType w:val="multilevel"/>
    <w:tmpl w:val="9B6AA74C"/>
    <w:lvl w:ilvl="0">
      <w:start w:val="1"/>
      <w:numFmt w:val="none"/>
      <w:suff w:val="nothing"/>
      <w:lvlText w:val=""/>
      <w:lvlJc w:val="left"/>
      <w:pPr>
        <w:tabs>
          <w:tab w:val="num" w:pos="432"/>
        </w:tabs>
        <w:ind w:left="432" w:hanging="432"/>
      </w:pPr>
    </w:lvl>
    <w:lvl w:ilvl="1">
      <w:start w:val="1"/>
      <w:numFmt w:val="decimal"/>
      <w:lvlText w:val="%2."/>
      <w:lvlJc w:val="left"/>
      <w:pPr>
        <w:ind w:left="360" w:hanging="360"/>
      </w:pPr>
      <w:rPr>
        <w:rFonts w:hint="default"/>
      </w:r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1" w15:restartNumberingAfterBreak="0">
    <w:nsid w:val="0F0D08C4"/>
    <w:multiLevelType w:val="hybridMultilevel"/>
    <w:tmpl w:val="08DEAAC0"/>
    <w:lvl w:ilvl="0" w:tplc="152805AA">
      <w:start w:val="16"/>
      <w:numFmt w:val="decimal"/>
      <w:lvlText w:val="%1."/>
      <w:lvlJc w:val="left"/>
      <w:pPr>
        <w:ind w:left="360" w:hanging="360"/>
      </w:pPr>
      <w:rPr>
        <w:rFonts w:hint="default"/>
      </w:rPr>
    </w:lvl>
    <w:lvl w:ilvl="1" w:tplc="040A0019">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2" w15:restartNumberingAfterBreak="0">
    <w:nsid w:val="0F1F58C4"/>
    <w:multiLevelType w:val="multilevel"/>
    <w:tmpl w:val="D0F04164"/>
    <w:lvl w:ilvl="0">
      <w:start w:val="1"/>
      <w:numFmt w:val="none"/>
      <w:suff w:val="nothing"/>
      <w:lvlText w:val=""/>
      <w:lvlJc w:val="left"/>
      <w:pPr>
        <w:tabs>
          <w:tab w:val="num" w:pos="432"/>
        </w:tabs>
        <w:ind w:left="432" w:hanging="432"/>
      </w:pPr>
    </w:lvl>
    <w:lvl w:ilvl="1">
      <w:start w:val="15"/>
      <w:numFmt w:val="decimal"/>
      <w:lvlText w:val="%2."/>
      <w:lvlJc w:val="left"/>
      <w:pPr>
        <w:ind w:left="360" w:hanging="360"/>
      </w:pPr>
      <w:rPr>
        <w:rFonts w:hint="default"/>
      </w:r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3" w15:restartNumberingAfterBreak="0">
    <w:nsid w:val="18553CD5"/>
    <w:multiLevelType w:val="multilevel"/>
    <w:tmpl w:val="9B6AA74C"/>
    <w:lvl w:ilvl="0">
      <w:start w:val="1"/>
      <w:numFmt w:val="none"/>
      <w:suff w:val="nothing"/>
      <w:lvlText w:val=""/>
      <w:lvlJc w:val="left"/>
      <w:pPr>
        <w:tabs>
          <w:tab w:val="num" w:pos="432"/>
        </w:tabs>
        <w:ind w:left="432" w:hanging="432"/>
      </w:pPr>
    </w:lvl>
    <w:lvl w:ilvl="1">
      <w:start w:val="1"/>
      <w:numFmt w:val="decimal"/>
      <w:lvlText w:val="%2."/>
      <w:lvlJc w:val="left"/>
      <w:pPr>
        <w:ind w:left="360" w:hanging="360"/>
      </w:pPr>
      <w:rPr>
        <w:rFonts w:hint="default"/>
      </w:r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4" w15:restartNumberingAfterBreak="0">
    <w:nsid w:val="19B203A3"/>
    <w:multiLevelType w:val="hybridMultilevel"/>
    <w:tmpl w:val="28AE0A1A"/>
    <w:lvl w:ilvl="0" w:tplc="85DCAEAA">
      <w:numFmt w:val="bullet"/>
      <w:lvlText w:val="-"/>
      <w:lvlJc w:val="left"/>
      <w:pPr>
        <w:ind w:left="720" w:hanging="360"/>
      </w:pPr>
      <w:rPr>
        <w:rFonts w:ascii="Garamond" w:eastAsia="Times New Roman" w:hAnsi="Garamond" w:cs="Garamond"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1BD14582"/>
    <w:multiLevelType w:val="multilevel"/>
    <w:tmpl w:val="9984ED42"/>
    <w:lvl w:ilvl="0">
      <w:start w:val="1"/>
      <w:numFmt w:val="none"/>
      <w:suff w:val="nothing"/>
      <w:lvlText w:val=""/>
      <w:lvlJc w:val="left"/>
      <w:pPr>
        <w:tabs>
          <w:tab w:val="num" w:pos="432"/>
        </w:tabs>
        <w:ind w:left="432" w:hanging="432"/>
      </w:pPr>
    </w:lvl>
    <w:lvl w:ilvl="1">
      <w:start w:val="15"/>
      <w:numFmt w:val="decimal"/>
      <w:lvlText w:val="%2."/>
      <w:lvlJc w:val="left"/>
      <w:pPr>
        <w:ind w:left="360" w:hanging="360"/>
      </w:pPr>
      <w:rPr>
        <w:rFonts w:hint="default"/>
      </w:r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6" w15:restartNumberingAfterBreak="0">
    <w:nsid w:val="269F6CA4"/>
    <w:multiLevelType w:val="hybridMultilevel"/>
    <w:tmpl w:val="F82446BA"/>
    <w:lvl w:ilvl="0" w:tplc="08946E5A">
      <w:start w:val="1"/>
      <w:numFmt w:val="decimal"/>
      <w:lvlText w:val="%1."/>
      <w:lvlJc w:val="left"/>
      <w:pPr>
        <w:ind w:left="360" w:hanging="360"/>
      </w:pPr>
      <w:rPr>
        <w:rFonts w:hint="default"/>
      </w:rPr>
    </w:lvl>
    <w:lvl w:ilvl="1" w:tplc="040A0019">
      <w:start w:val="1"/>
      <w:numFmt w:val="lowerLetter"/>
      <w:lvlText w:val="%2."/>
      <w:lvlJc w:val="left"/>
      <w:pPr>
        <w:ind w:left="1080" w:hanging="360"/>
      </w:pPr>
    </w:lvl>
    <w:lvl w:ilvl="2" w:tplc="040A001B" w:tentative="1">
      <w:start w:val="1"/>
      <w:numFmt w:val="lowerRoman"/>
      <w:lvlText w:val="%3."/>
      <w:lvlJc w:val="right"/>
      <w:pPr>
        <w:ind w:left="1800" w:hanging="180"/>
      </w:pPr>
    </w:lvl>
    <w:lvl w:ilvl="3" w:tplc="040A000F" w:tentative="1">
      <w:start w:val="1"/>
      <w:numFmt w:val="decimal"/>
      <w:lvlText w:val="%4."/>
      <w:lvlJc w:val="left"/>
      <w:pPr>
        <w:ind w:left="2520" w:hanging="360"/>
      </w:pPr>
    </w:lvl>
    <w:lvl w:ilvl="4" w:tplc="040A0019" w:tentative="1">
      <w:start w:val="1"/>
      <w:numFmt w:val="lowerLetter"/>
      <w:lvlText w:val="%5."/>
      <w:lvlJc w:val="left"/>
      <w:pPr>
        <w:ind w:left="3240" w:hanging="360"/>
      </w:pPr>
    </w:lvl>
    <w:lvl w:ilvl="5" w:tplc="040A001B" w:tentative="1">
      <w:start w:val="1"/>
      <w:numFmt w:val="lowerRoman"/>
      <w:lvlText w:val="%6."/>
      <w:lvlJc w:val="right"/>
      <w:pPr>
        <w:ind w:left="3960" w:hanging="180"/>
      </w:pPr>
    </w:lvl>
    <w:lvl w:ilvl="6" w:tplc="040A000F" w:tentative="1">
      <w:start w:val="1"/>
      <w:numFmt w:val="decimal"/>
      <w:lvlText w:val="%7."/>
      <w:lvlJc w:val="left"/>
      <w:pPr>
        <w:ind w:left="4680" w:hanging="360"/>
      </w:pPr>
    </w:lvl>
    <w:lvl w:ilvl="7" w:tplc="040A0019" w:tentative="1">
      <w:start w:val="1"/>
      <w:numFmt w:val="lowerLetter"/>
      <w:lvlText w:val="%8."/>
      <w:lvlJc w:val="left"/>
      <w:pPr>
        <w:ind w:left="5400" w:hanging="360"/>
      </w:pPr>
    </w:lvl>
    <w:lvl w:ilvl="8" w:tplc="040A001B" w:tentative="1">
      <w:start w:val="1"/>
      <w:numFmt w:val="lowerRoman"/>
      <w:lvlText w:val="%9."/>
      <w:lvlJc w:val="right"/>
      <w:pPr>
        <w:ind w:left="6120" w:hanging="180"/>
      </w:pPr>
    </w:lvl>
  </w:abstractNum>
  <w:abstractNum w:abstractNumId="17" w15:restartNumberingAfterBreak="0">
    <w:nsid w:val="28E81380"/>
    <w:multiLevelType w:val="multilevel"/>
    <w:tmpl w:val="258608DE"/>
    <w:lvl w:ilvl="0">
      <w:start w:val="1"/>
      <w:numFmt w:val="none"/>
      <w:lvlText w:val="16)"/>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8" w15:restartNumberingAfterBreak="0">
    <w:nsid w:val="2D1533F2"/>
    <w:multiLevelType w:val="multilevel"/>
    <w:tmpl w:val="9160B200"/>
    <w:lvl w:ilvl="0">
      <w:start w:val="1"/>
      <w:numFmt w:val="decimal"/>
      <w:lvlText w:val="16%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9" w15:restartNumberingAfterBreak="0">
    <w:nsid w:val="2E983116"/>
    <w:multiLevelType w:val="multilevel"/>
    <w:tmpl w:val="9B6AA74C"/>
    <w:lvl w:ilvl="0">
      <w:start w:val="1"/>
      <w:numFmt w:val="none"/>
      <w:suff w:val="nothing"/>
      <w:lvlText w:val=""/>
      <w:lvlJc w:val="left"/>
      <w:pPr>
        <w:tabs>
          <w:tab w:val="num" w:pos="432"/>
        </w:tabs>
        <w:ind w:left="432" w:hanging="432"/>
      </w:pPr>
    </w:lvl>
    <w:lvl w:ilvl="1">
      <w:start w:val="1"/>
      <w:numFmt w:val="decimal"/>
      <w:lvlText w:val="%2."/>
      <w:lvlJc w:val="left"/>
      <w:pPr>
        <w:ind w:left="360" w:hanging="360"/>
      </w:pPr>
      <w:rPr>
        <w:rFonts w:hint="default"/>
      </w:r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0" w15:restartNumberingAfterBreak="0">
    <w:nsid w:val="332006F4"/>
    <w:multiLevelType w:val="multilevel"/>
    <w:tmpl w:val="95EC031C"/>
    <w:lvl w:ilvl="0">
      <w:start w:val="1"/>
      <w:numFmt w:val="none"/>
      <w:lvlText w:val="15."/>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1" w15:restartNumberingAfterBreak="0">
    <w:nsid w:val="33CE199C"/>
    <w:multiLevelType w:val="hybridMultilevel"/>
    <w:tmpl w:val="74CC4F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39472652"/>
    <w:multiLevelType w:val="multilevel"/>
    <w:tmpl w:val="4F90DC44"/>
    <w:lvl w:ilvl="0">
      <w:start w:val="1"/>
      <w:numFmt w:val="none"/>
      <w:suff w:val="nothing"/>
      <w:lvlText w:val=""/>
      <w:lvlJc w:val="left"/>
      <w:pPr>
        <w:tabs>
          <w:tab w:val="num" w:pos="432"/>
        </w:tabs>
        <w:ind w:left="432" w:hanging="432"/>
      </w:pPr>
    </w:lvl>
    <w:lvl w:ilvl="1">
      <w:start w:val="15"/>
      <w:numFmt w:val="decimal"/>
      <w:lvlText w:val="%2."/>
      <w:lvlJc w:val="left"/>
      <w:pPr>
        <w:ind w:left="360" w:hanging="360"/>
      </w:pPr>
      <w:rPr>
        <w:rFonts w:hint="default"/>
      </w:r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3" w15:restartNumberingAfterBreak="0">
    <w:nsid w:val="3A627BD2"/>
    <w:multiLevelType w:val="multilevel"/>
    <w:tmpl w:val="30CC8258"/>
    <w:lvl w:ilvl="0">
      <w:start w:val="1"/>
      <w:numFmt w:val="none"/>
      <w:suff w:val="nothing"/>
      <w:lvlText w:val=""/>
      <w:lvlJc w:val="left"/>
      <w:pPr>
        <w:tabs>
          <w:tab w:val="num" w:pos="432"/>
        </w:tabs>
        <w:ind w:left="432" w:hanging="432"/>
      </w:pPr>
    </w:lvl>
    <w:lvl w:ilvl="1">
      <w:start w:val="1"/>
      <w:numFmt w:val="decimal"/>
      <w:lvlText w:val="%2."/>
      <w:lvlJc w:val="left"/>
      <w:pPr>
        <w:ind w:left="360" w:hanging="360"/>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4" w15:restartNumberingAfterBreak="0">
    <w:nsid w:val="3A692048"/>
    <w:multiLevelType w:val="hybridMultilevel"/>
    <w:tmpl w:val="B464D2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3B252913"/>
    <w:multiLevelType w:val="multilevel"/>
    <w:tmpl w:val="853A6D88"/>
    <w:lvl w:ilvl="0">
      <w:start w:val="16"/>
      <w:numFmt w:val="decimal"/>
      <w:lvlText w:val="%1."/>
      <w:lvlJc w:val="left"/>
      <w:pPr>
        <w:ind w:left="36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3EA75B1A"/>
    <w:multiLevelType w:val="hybridMultilevel"/>
    <w:tmpl w:val="E59E7714"/>
    <w:lvl w:ilvl="0" w:tplc="152805AA">
      <w:start w:val="16"/>
      <w:numFmt w:val="decimal"/>
      <w:lvlText w:val="%1."/>
      <w:lvlJc w:val="left"/>
      <w:pPr>
        <w:ind w:left="36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7" w15:restartNumberingAfterBreak="0">
    <w:nsid w:val="42CD719B"/>
    <w:multiLevelType w:val="multilevel"/>
    <w:tmpl w:val="216EEF04"/>
    <w:lvl w:ilvl="0">
      <w:start w:val="1"/>
      <w:numFmt w:val="none"/>
      <w:suff w:val="nothing"/>
      <w:lvlText w:val=""/>
      <w:lvlJc w:val="left"/>
      <w:pPr>
        <w:tabs>
          <w:tab w:val="num" w:pos="432"/>
        </w:tabs>
        <w:ind w:left="432" w:hanging="432"/>
      </w:pPr>
    </w:lvl>
    <w:lvl w:ilvl="1">
      <w:start w:val="1"/>
      <w:numFmt w:val="decimal"/>
      <w:lvlText w:val="%2."/>
      <w:lvlJc w:val="left"/>
      <w:pPr>
        <w:ind w:left="360" w:hanging="360"/>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8" w15:restartNumberingAfterBreak="0">
    <w:nsid w:val="450E6EE3"/>
    <w:multiLevelType w:val="multilevel"/>
    <w:tmpl w:val="7D8CF84E"/>
    <w:lvl w:ilvl="0">
      <w:start w:val="1"/>
      <w:numFmt w:val="none"/>
      <w:lvlText w:val="15."/>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9" w15:restartNumberingAfterBreak="0">
    <w:nsid w:val="47D62B7B"/>
    <w:multiLevelType w:val="multilevel"/>
    <w:tmpl w:val="216EEF04"/>
    <w:lvl w:ilvl="0">
      <w:start w:val="1"/>
      <w:numFmt w:val="none"/>
      <w:suff w:val="nothing"/>
      <w:lvlText w:val=""/>
      <w:lvlJc w:val="left"/>
      <w:pPr>
        <w:tabs>
          <w:tab w:val="num" w:pos="432"/>
        </w:tabs>
        <w:ind w:left="432" w:hanging="432"/>
      </w:pPr>
    </w:lvl>
    <w:lvl w:ilvl="1">
      <w:start w:val="1"/>
      <w:numFmt w:val="decimal"/>
      <w:lvlText w:val="%2."/>
      <w:lvlJc w:val="left"/>
      <w:pPr>
        <w:ind w:left="360" w:hanging="360"/>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0" w15:restartNumberingAfterBreak="0">
    <w:nsid w:val="4B983F6B"/>
    <w:multiLevelType w:val="multilevel"/>
    <w:tmpl w:val="30CC8258"/>
    <w:lvl w:ilvl="0">
      <w:start w:val="1"/>
      <w:numFmt w:val="none"/>
      <w:suff w:val="nothing"/>
      <w:lvlText w:val=""/>
      <w:lvlJc w:val="left"/>
      <w:pPr>
        <w:tabs>
          <w:tab w:val="num" w:pos="432"/>
        </w:tabs>
        <w:ind w:left="432" w:hanging="432"/>
      </w:pPr>
    </w:lvl>
    <w:lvl w:ilvl="1">
      <w:start w:val="1"/>
      <w:numFmt w:val="decimal"/>
      <w:lvlText w:val="%2."/>
      <w:lvlJc w:val="left"/>
      <w:pPr>
        <w:ind w:left="360" w:hanging="360"/>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1" w15:restartNumberingAfterBreak="0">
    <w:nsid w:val="4C99539D"/>
    <w:multiLevelType w:val="hybridMultilevel"/>
    <w:tmpl w:val="C5DE511E"/>
    <w:lvl w:ilvl="0" w:tplc="040A0001">
      <w:start w:val="1"/>
      <w:numFmt w:val="bullet"/>
      <w:lvlText w:val=""/>
      <w:lvlJc w:val="left"/>
      <w:pPr>
        <w:ind w:left="360" w:hanging="360"/>
      </w:pPr>
      <w:rPr>
        <w:rFonts w:ascii="Symbol" w:hAnsi="Symbol" w:hint="default"/>
      </w:rPr>
    </w:lvl>
    <w:lvl w:ilvl="1" w:tplc="040A0003" w:tentative="1">
      <w:start w:val="1"/>
      <w:numFmt w:val="bullet"/>
      <w:lvlText w:val="o"/>
      <w:lvlJc w:val="left"/>
      <w:pPr>
        <w:ind w:left="1080" w:hanging="360"/>
      </w:pPr>
      <w:rPr>
        <w:rFonts w:ascii="Courier New" w:hAnsi="Courier New" w:cs="Courier New" w:hint="default"/>
      </w:rPr>
    </w:lvl>
    <w:lvl w:ilvl="2" w:tplc="040A0005" w:tentative="1">
      <w:start w:val="1"/>
      <w:numFmt w:val="bullet"/>
      <w:lvlText w:val=""/>
      <w:lvlJc w:val="left"/>
      <w:pPr>
        <w:ind w:left="1800" w:hanging="360"/>
      </w:pPr>
      <w:rPr>
        <w:rFonts w:ascii="Wingdings" w:hAnsi="Wingdings" w:hint="default"/>
      </w:rPr>
    </w:lvl>
    <w:lvl w:ilvl="3" w:tplc="040A0001" w:tentative="1">
      <w:start w:val="1"/>
      <w:numFmt w:val="bullet"/>
      <w:lvlText w:val=""/>
      <w:lvlJc w:val="left"/>
      <w:pPr>
        <w:ind w:left="2520" w:hanging="360"/>
      </w:pPr>
      <w:rPr>
        <w:rFonts w:ascii="Symbol" w:hAnsi="Symbol" w:hint="default"/>
      </w:rPr>
    </w:lvl>
    <w:lvl w:ilvl="4" w:tplc="040A0003" w:tentative="1">
      <w:start w:val="1"/>
      <w:numFmt w:val="bullet"/>
      <w:lvlText w:val="o"/>
      <w:lvlJc w:val="left"/>
      <w:pPr>
        <w:ind w:left="3240" w:hanging="360"/>
      </w:pPr>
      <w:rPr>
        <w:rFonts w:ascii="Courier New" w:hAnsi="Courier New" w:cs="Courier New" w:hint="default"/>
      </w:rPr>
    </w:lvl>
    <w:lvl w:ilvl="5" w:tplc="040A0005" w:tentative="1">
      <w:start w:val="1"/>
      <w:numFmt w:val="bullet"/>
      <w:lvlText w:val=""/>
      <w:lvlJc w:val="left"/>
      <w:pPr>
        <w:ind w:left="3960" w:hanging="360"/>
      </w:pPr>
      <w:rPr>
        <w:rFonts w:ascii="Wingdings" w:hAnsi="Wingdings" w:hint="default"/>
      </w:rPr>
    </w:lvl>
    <w:lvl w:ilvl="6" w:tplc="040A0001" w:tentative="1">
      <w:start w:val="1"/>
      <w:numFmt w:val="bullet"/>
      <w:lvlText w:val=""/>
      <w:lvlJc w:val="left"/>
      <w:pPr>
        <w:ind w:left="4680" w:hanging="360"/>
      </w:pPr>
      <w:rPr>
        <w:rFonts w:ascii="Symbol" w:hAnsi="Symbol" w:hint="default"/>
      </w:rPr>
    </w:lvl>
    <w:lvl w:ilvl="7" w:tplc="040A0003" w:tentative="1">
      <w:start w:val="1"/>
      <w:numFmt w:val="bullet"/>
      <w:lvlText w:val="o"/>
      <w:lvlJc w:val="left"/>
      <w:pPr>
        <w:ind w:left="5400" w:hanging="360"/>
      </w:pPr>
      <w:rPr>
        <w:rFonts w:ascii="Courier New" w:hAnsi="Courier New" w:cs="Courier New" w:hint="default"/>
      </w:rPr>
    </w:lvl>
    <w:lvl w:ilvl="8" w:tplc="040A0005" w:tentative="1">
      <w:start w:val="1"/>
      <w:numFmt w:val="bullet"/>
      <w:lvlText w:val=""/>
      <w:lvlJc w:val="left"/>
      <w:pPr>
        <w:ind w:left="6120" w:hanging="360"/>
      </w:pPr>
      <w:rPr>
        <w:rFonts w:ascii="Wingdings" w:hAnsi="Wingdings" w:hint="default"/>
      </w:rPr>
    </w:lvl>
  </w:abstractNum>
  <w:abstractNum w:abstractNumId="32" w15:restartNumberingAfterBreak="0">
    <w:nsid w:val="556E2FCB"/>
    <w:multiLevelType w:val="multilevel"/>
    <w:tmpl w:val="30CC8258"/>
    <w:lvl w:ilvl="0">
      <w:start w:val="1"/>
      <w:numFmt w:val="none"/>
      <w:suff w:val="nothing"/>
      <w:lvlText w:val=""/>
      <w:lvlJc w:val="left"/>
      <w:pPr>
        <w:tabs>
          <w:tab w:val="num" w:pos="432"/>
        </w:tabs>
        <w:ind w:left="432" w:hanging="432"/>
      </w:pPr>
    </w:lvl>
    <w:lvl w:ilvl="1">
      <w:start w:val="1"/>
      <w:numFmt w:val="decimal"/>
      <w:lvlText w:val="%2."/>
      <w:lvlJc w:val="left"/>
      <w:pPr>
        <w:ind w:left="360" w:hanging="360"/>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3" w15:restartNumberingAfterBreak="0">
    <w:nsid w:val="57D712BC"/>
    <w:multiLevelType w:val="hybridMultilevel"/>
    <w:tmpl w:val="F7EE1654"/>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4" w15:restartNumberingAfterBreak="0">
    <w:nsid w:val="5E0E0DD9"/>
    <w:multiLevelType w:val="hybridMultilevel"/>
    <w:tmpl w:val="5464DD08"/>
    <w:lvl w:ilvl="0" w:tplc="152805AA">
      <w:start w:val="16"/>
      <w:numFmt w:val="decimal"/>
      <w:lvlText w:val="%1."/>
      <w:lvlJc w:val="left"/>
      <w:pPr>
        <w:ind w:left="360" w:hanging="360"/>
      </w:pPr>
      <w:rPr>
        <w:rFonts w:hint="default"/>
      </w:rPr>
    </w:lvl>
    <w:lvl w:ilvl="1" w:tplc="040A0019" w:tentative="1">
      <w:start w:val="1"/>
      <w:numFmt w:val="lowerLetter"/>
      <w:lvlText w:val="%2."/>
      <w:lvlJc w:val="left"/>
      <w:pPr>
        <w:ind w:left="1080" w:hanging="360"/>
      </w:pPr>
    </w:lvl>
    <w:lvl w:ilvl="2" w:tplc="040A001B" w:tentative="1">
      <w:start w:val="1"/>
      <w:numFmt w:val="lowerRoman"/>
      <w:lvlText w:val="%3."/>
      <w:lvlJc w:val="right"/>
      <w:pPr>
        <w:ind w:left="1800" w:hanging="180"/>
      </w:pPr>
    </w:lvl>
    <w:lvl w:ilvl="3" w:tplc="040A000F" w:tentative="1">
      <w:start w:val="1"/>
      <w:numFmt w:val="decimal"/>
      <w:lvlText w:val="%4."/>
      <w:lvlJc w:val="left"/>
      <w:pPr>
        <w:ind w:left="2520" w:hanging="360"/>
      </w:pPr>
    </w:lvl>
    <w:lvl w:ilvl="4" w:tplc="040A0019" w:tentative="1">
      <w:start w:val="1"/>
      <w:numFmt w:val="lowerLetter"/>
      <w:lvlText w:val="%5."/>
      <w:lvlJc w:val="left"/>
      <w:pPr>
        <w:ind w:left="3240" w:hanging="360"/>
      </w:pPr>
    </w:lvl>
    <w:lvl w:ilvl="5" w:tplc="040A001B" w:tentative="1">
      <w:start w:val="1"/>
      <w:numFmt w:val="lowerRoman"/>
      <w:lvlText w:val="%6."/>
      <w:lvlJc w:val="right"/>
      <w:pPr>
        <w:ind w:left="3960" w:hanging="180"/>
      </w:pPr>
    </w:lvl>
    <w:lvl w:ilvl="6" w:tplc="040A000F" w:tentative="1">
      <w:start w:val="1"/>
      <w:numFmt w:val="decimal"/>
      <w:lvlText w:val="%7."/>
      <w:lvlJc w:val="left"/>
      <w:pPr>
        <w:ind w:left="4680" w:hanging="360"/>
      </w:pPr>
    </w:lvl>
    <w:lvl w:ilvl="7" w:tplc="040A0019" w:tentative="1">
      <w:start w:val="1"/>
      <w:numFmt w:val="lowerLetter"/>
      <w:lvlText w:val="%8."/>
      <w:lvlJc w:val="left"/>
      <w:pPr>
        <w:ind w:left="5400" w:hanging="360"/>
      </w:pPr>
    </w:lvl>
    <w:lvl w:ilvl="8" w:tplc="040A001B" w:tentative="1">
      <w:start w:val="1"/>
      <w:numFmt w:val="lowerRoman"/>
      <w:lvlText w:val="%9."/>
      <w:lvlJc w:val="right"/>
      <w:pPr>
        <w:ind w:left="6120" w:hanging="180"/>
      </w:pPr>
    </w:lvl>
  </w:abstractNum>
  <w:abstractNum w:abstractNumId="35" w15:restartNumberingAfterBreak="0">
    <w:nsid w:val="5E2D3CF9"/>
    <w:multiLevelType w:val="multilevel"/>
    <w:tmpl w:val="A6546716"/>
    <w:lvl w:ilvl="0">
      <w:start w:val="16"/>
      <w:numFmt w:val="decimal"/>
      <w:lvlText w:val="%1."/>
      <w:lvlJc w:val="left"/>
      <w:pPr>
        <w:ind w:left="360" w:hanging="360"/>
      </w:pPr>
      <w:rPr>
        <w:rFonts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36" w15:restartNumberingAfterBreak="0">
    <w:nsid w:val="5E8437CB"/>
    <w:multiLevelType w:val="hybridMultilevel"/>
    <w:tmpl w:val="49C8F2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606B2988"/>
    <w:multiLevelType w:val="multilevel"/>
    <w:tmpl w:val="98162B20"/>
    <w:lvl w:ilvl="0">
      <w:start w:val="1"/>
      <w:numFmt w:val="none"/>
      <w:suff w:val="nothing"/>
      <w:lvlText w:val=""/>
      <w:lvlJc w:val="left"/>
      <w:pPr>
        <w:tabs>
          <w:tab w:val="num" w:pos="432"/>
        </w:tabs>
        <w:ind w:left="432" w:hanging="432"/>
      </w:pPr>
    </w:lvl>
    <w:lvl w:ilvl="1">
      <w:start w:val="1"/>
      <w:numFmt w:val="decimal"/>
      <w:lvlText w:val="%2."/>
      <w:lvlJc w:val="left"/>
      <w:pPr>
        <w:ind w:left="360" w:hanging="360"/>
      </w:pPr>
      <w:rPr>
        <w:rFonts w:hint="default"/>
      </w:r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8" w15:restartNumberingAfterBreak="0">
    <w:nsid w:val="639066E6"/>
    <w:multiLevelType w:val="multilevel"/>
    <w:tmpl w:val="216EEF04"/>
    <w:lvl w:ilvl="0">
      <w:start w:val="1"/>
      <w:numFmt w:val="none"/>
      <w:suff w:val="nothing"/>
      <w:lvlText w:val=""/>
      <w:lvlJc w:val="left"/>
      <w:pPr>
        <w:tabs>
          <w:tab w:val="num" w:pos="432"/>
        </w:tabs>
        <w:ind w:left="432" w:hanging="432"/>
      </w:pPr>
    </w:lvl>
    <w:lvl w:ilvl="1">
      <w:start w:val="1"/>
      <w:numFmt w:val="decimal"/>
      <w:lvlText w:val="%2."/>
      <w:lvlJc w:val="left"/>
      <w:pPr>
        <w:ind w:left="360" w:hanging="360"/>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9" w15:restartNumberingAfterBreak="0">
    <w:nsid w:val="66EF3F0E"/>
    <w:multiLevelType w:val="multilevel"/>
    <w:tmpl w:val="95EC031C"/>
    <w:lvl w:ilvl="0">
      <w:start w:val="1"/>
      <w:numFmt w:val="none"/>
      <w:lvlText w:val="15."/>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0" w15:restartNumberingAfterBreak="0">
    <w:nsid w:val="672D7839"/>
    <w:multiLevelType w:val="multilevel"/>
    <w:tmpl w:val="8CAC296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41" w15:restartNumberingAfterBreak="0">
    <w:nsid w:val="69FC264B"/>
    <w:multiLevelType w:val="hybridMultilevel"/>
    <w:tmpl w:val="A9907DC6"/>
    <w:lvl w:ilvl="0" w:tplc="152805AA">
      <w:start w:val="16"/>
      <w:numFmt w:val="decimal"/>
      <w:lvlText w:val="%1."/>
      <w:lvlJc w:val="left"/>
      <w:pPr>
        <w:ind w:left="360" w:hanging="360"/>
      </w:pPr>
      <w:rPr>
        <w:rFonts w:hint="default"/>
      </w:rPr>
    </w:lvl>
    <w:lvl w:ilvl="1" w:tplc="040A0003" w:tentative="1">
      <w:start w:val="1"/>
      <w:numFmt w:val="bullet"/>
      <w:lvlText w:val="o"/>
      <w:lvlJc w:val="left"/>
      <w:pPr>
        <w:ind w:left="1080" w:hanging="360"/>
      </w:pPr>
      <w:rPr>
        <w:rFonts w:ascii="Courier New" w:hAnsi="Courier New" w:cs="Courier New" w:hint="default"/>
      </w:rPr>
    </w:lvl>
    <w:lvl w:ilvl="2" w:tplc="040A0005" w:tentative="1">
      <w:start w:val="1"/>
      <w:numFmt w:val="bullet"/>
      <w:lvlText w:val=""/>
      <w:lvlJc w:val="left"/>
      <w:pPr>
        <w:ind w:left="1800" w:hanging="360"/>
      </w:pPr>
      <w:rPr>
        <w:rFonts w:ascii="Wingdings" w:hAnsi="Wingdings" w:hint="default"/>
      </w:rPr>
    </w:lvl>
    <w:lvl w:ilvl="3" w:tplc="040A0001" w:tentative="1">
      <w:start w:val="1"/>
      <w:numFmt w:val="bullet"/>
      <w:lvlText w:val=""/>
      <w:lvlJc w:val="left"/>
      <w:pPr>
        <w:ind w:left="2520" w:hanging="360"/>
      </w:pPr>
      <w:rPr>
        <w:rFonts w:ascii="Symbol" w:hAnsi="Symbol" w:hint="default"/>
      </w:rPr>
    </w:lvl>
    <w:lvl w:ilvl="4" w:tplc="040A0003" w:tentative="1">
      <w:start w:val="1"/>
      <w:numFmt w:val="bullet"/>
      <w:lvlText w:val="o"/>
      <w:lvlJc w:val="left"/>
      <w:pPr>
        <w:ind w:left="3240" w:hanging="360"/>
      </w:pPr>
      <w:rPr>
        <w:rFonts w:ascii="Courier New" w:hAnsi="Courier New" w:cs="Courier New" w:hint="default"/>
      </w:rPr>
    </w:lvl>
    <w:lvl w:ilvl="5" w:tplc="040A0005" w:tentative="1">
      <w:start w:val="1"/>
      <w:numFmt w:val="bullet"/>
      <w:lvlText w:val=""/>
      <w:lvlJc w:val="left"/>
      <w:pPr>
        <w:ind w:left="3960" w:hanging="360"/>
      </w:pPr>
      <w:rPr>
        <w:rFonts w:ascii="Wingdings" w:hAnsi="Wingdings" w:hint="default"/>
      </w:rPr>
    </w:lvl>
    <w:lvl w:ilvl="6" w:tplc="040A0001" w:tentative="1">
      <w:start w:val="1"/>
      <w:numFmt w:val="bullet"/>
      <w:lvlText w:val=""/>
      <w:lvlJc w:val="left"/>
      <w:pPr>
        <w:ind w:left="4680" w:hanging="360"/>
      </w:pPr>
      <w:rPr>
        <w:rFonts w:ascii="Symbol" w:hAnsi="Symbol" w:hint="default"/>
      </w:rPr>
    </w:lvl>
    <w:lvl w:ilvl="7" w:tplc="040A0003" w:tentative="1">
      <w:start w:val="1"/>
      <w:numFmt w:val="bullet"/>
      <w:lvlText w:val="o"/>
      <w:lvlJc w:val="left"/>
      <w:pPr>
        <w:ind w:left="5400" w:hanging="360"/>
      </w:pPr>
      <w:rPr>
        <w:rFonts w:ascii="Courier New" w:hAnsi="Courier New" w:cs="Courier New" w:hint="default"/>
      </w:rPr>
    </w:lvl>
    <w:lvl w:ilvl="8" w:tplc="040A0005" w:tentative="1">
      <w:start w:val="1"/>
      <w:numFmt w:val="bullet"/>
      <w:lvlText w:val=""/>
      <w:lvlJc w:val="left"/>
      <w:pPr>
        <w:ind w:left="6120" w:hanging="360"/>
      </w:pPr>
      <w:rPr>
        <w:rFonts w:ascii="Wingdings" w:hAnsi="Wingdings" w:hint="default"/>
      </w:rPr>
    </w:lvl>
  </w:abstractNum>
  <w:abstractNum w:abstractNumId="42" w15:restartNumberingAfterBreak="0">
    <w:nsid w:val="6DF4679D"/>
    <w:multiLevelType w:val="hybridMultilevel"/>
    <w:tmpl w:val="258608DE"/>
    <w:lvl w:ilvl="0" w:tplc="2D0CA8A6">
      <w:start w:val="1"/>
      <w:numFmt w:val="none"/>
      <w:lvlText w:val="16)"/>
      <w:lvlJc w:val="left"/>
      <w:pPr>
        <w:ind w:left="360" w:hanging="360"/>
      </w:pPr>
      <w:rPr>
        <w:rFonts w:hint="default"/>
      </w:rPr>
    </w:lvl>
    <w:lvl w:ilvl="1" w:tplc="040A0019" w:tentative="1">
      <w:start w:val="1"/>
      <w:numFmt w:val="lowerLetter"/>
      <w:lvlText w:val="%2."/>
      <w:lvlJc w:val="left"/>
      <w:pPr>
        <w:ind w:left="1080" w:hanging="360"/>
      </w:pPr>
    </w:lvl>
    <w:lvl w:ilvl="2" w:tplc="040A001B" w:tentative="1">
      <w:start w:val="1"/>
      <w:numFmt w:val="lowerRoman"/>
      <w:lvlText w:val="%3."/>
      <w:lvlJc w:val="right"/>
      <w:pPr>
        <w:ind w:left="1800" w:hanging="180"/>
      </w:pPr>
    </w:lvl>
    <w:lvl w:ilvl="3" w:tplc="040A000F" w:tentative="1">
      <w:start w:val="1"/>
      <w:numFmt w:val="decimal"/>
      <w:lvlText w:val="%4."/>
      <w:lvlJc w:val="left"/>
      <w:pPr>
        <w:ind w:left="2520" w:hanging="360"/>
      </w:pPr>
    </w:lvl>
    <w:lvl w:ilvl="4" w:tplc="040A0019" w:tentative="1">
      <w:start w:val="1"/>
      <w:numFmt w:val="lowerLetter"/>
      <w:lvlText w:val="%5."/>
      <w:lvlJc w:val="left"/>
      <w:pPr>
        <w:ind w:left="3240" w:hanging="360"/>
      </w:pPr>
    </w:lvl>
    <w:lvl w:ilvl="5" w:tplc="040A001B" w:tentative="1">
      <w:start w:val="1"/>
      <w:numFmt w:val="lowerRoman"/>
      <w:lvlText w:val="%6."/>
      <w:lvlJc w:val="right"/>
      <w:pPr>
        <w:ind w:left="3960" w:hanging="180"/>
      </w:pPr>
    </w:lvl>
    <w:lvl w:ilvl="6" w:tplc="040A000F" w:tentative="1">
      <w:start w:val="1"/>
      <w:numFmt w:val="decimal"/>
      <w:lvlText w:val="%7."/>
      <w:lvlJc w:val="left"/>
      <w:pPr>
        <w:ind w:left="4680" w:hanging="360"/>
      </w:pPr>
    </w:lvl>
    <w:lvl w:ilvl="7" w:tplc="040A0019" w:tentative="1">
      <w:start w:val="1"/>
      <w:numFmt w:val="lowerLetter"/>
      <w:lvlText w:val="%8."/>
      <w:lvlJc w:val="left"/>
      <w:pPr>
        <w:ind w:left="5400" w:hanging="360"/>
      </w:pPr>
    </w:lvl>
    <w:lvl w:ilvl="8" w:tplc="040A001B" w:tentative="1">
      <w:start w:val="1"/>
      <w:numFmt w:val="lowerRoman"/>
      <w:lvlText w:val="%9."/>
      <w:lvlJc w:val="right"/>
      <w:pPr>
        <w:ind w:left="6120" w:hanging="180"/>
      </w:pPr>
    </w:lvl>
  </w:abstractNum>
  <w:abstractNum w:abstractNumId="43" w15:restartNumberingAfterBreak="0">
    <w:nsid w:val="6FA728D9"/>
    <w:multiLevelType w:val="multilevel"/>
    <w:tmpl w:val="95EC031C"/>
    <w:lvl w:ilvl="0">
      <w:start w:val="1"/>
      <w:numFmt w:val="none"/>
      <w:lvlText w:val="15."/>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4" w15:restartNumberingAfterBreak="0">
    <w:nsid w:val="6FBC4D44"/>
    <w:multiLevelType w:val="hybridMultilevel"/>
    <w:tmpl w:val="2378FCD6"/>
    <w:lvl w:ilvl="0" w:tplc="0C0A0017">
      <w:start w:val="1"/>
      <w:numFmt w:val="lowerLetter"/>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45" w15:restartNumberingAfterBreak="0">
    <w:nsid w:val="727823FC"/>
    <w:multiLevelType w:val="hybridMultilevel"/>
    <w:tmpl w:val="47F059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15:restartNumberingAfterBreak="0">
    <w:nsid w:val="76317BCB"/>
    <w:multiLevelType w:val="hybridMultilevel"/>
    <w:tmpl w:val="E83A83AE"/>
    <w:lvl w:ilvl="0" w:tplc="B9941466">
      <w:start w:val="1"/>
      <w:numFmt w:val="decimal"/>
      <w:lvlText w:val="%1)"/>
      <w:lvlJc w:val="left"/>
      <w:pPr>
        <w:ind w:left="360" w:hanging="360"/>
      </w:pPr>
      <w:rPr>
        <w:rFonts w:hint="default"/>
      </w:rPr>
    </w:lvl>
    <w:lvl w:ilvl="1" w:tplc="040A0019" w:tentative="1">
      <w:start w:val="1"/>
      <w:numFmt w:val="lowerLetter"/>
      <w:lvlText w:val="%2."/>
      <w:lvlJc w:val="left"/>
      <w:pPr>
        <w:ind w:left="1080" w:hanging="360"/>
      </w:pPr>
    </w:lvl>
    <w:lvl w:ilvl="2" w:tplc="040A001B" w:tentative="1">
      <w:start w:val="1"/>
      <w:numFmt w:val="lowerRoman"/>
      <w:lvlText w:val="%3."/>
      <w:lvlJc w:val="right"/>
      <w:pPr>
        <w:ind w:left="1800" w:hanging="180"/>
      </w:pPr>
    </w:lvl>
    <w:lvl w:ilvl="3" w:tplc="040A000F" w:tentative="1">
      <w:start w:val="1"/>
      <w:numFmt w:val="decimal"/>
      <w:lvlText w:val="%4."/>
      <w:lvlJc w:val="left"/>
      <w:pPr>
        <w:ind w:left="2520" w:hanging="360"/>
      </w:pPr>
    </w:lvl>
    <w:lvl w:ilvl="4" w:tplc="040A0019" w:tentative="1">
      <w:start w:val="1"/>
      <w:numFmt w:val="lowerLetter"/>
      <w:lvlText w:val="%5."/>
      <w:lvlJc w:val="left"/>
      <w:pPr>
        <w:ind w:left="3240" w:hanging="360"/>
      </w:pPr>
    </w:lvl>
    <w:lvl w:ilvl="5" w:tplc="040A001B" w:tentative="1">
      <w:start w:val="1"/>
      <w:numFmt w:val="lowerRoman"/>
      <w:lvlText w:val="%6."/>
      <w:lvlJc w:val="right"/>
      <w:pPr>
        <w:ind w:left="3960" w:hanging="180"/>
      </w:pPr>
    </w:lvl>
    <w:lvl w:ilvl="6" w:tplc="040A000F" w:tentative="1">
      <w:start w:val="1"/>
      <w:numFmt w:val="decimal"/>
      <w:lvlText w:val="%7."/>
      <w:lvlJc w:val="left"/>
      <w:pPr>
        <w:ind w:left="4680" w:hanging="360"/>
      </w:pPr>
    </w:lvl>
    <w:lvl w:ilvl="7" w:tplc="040A0019" w:tentative="1">
      <w:start w:val="1"/>
      <w:numFmt w:val="lowerLetter"/>
      <w:lvlText w:val="%8."/>
      <w:lvlJc w:val="left"/>
      <w:pPr>
        <w:ind w:left="5400" w:hanging="360"/>
      </w:pPr>
    </w:lvl>
    <w:lvl w:ilvl="8" w:tplc="040A001B" w:tentative="1">
      <w:start w:val="1"/>
      <w:numFmt w:val="lowerRoman"/>
      <w:lvlText w:val="%9."/>
      <w:lvlJc w:val="right"/>
      <w:pPr>
        <w:ind w:left="6120" w:hanging="180"/>
      </w:pPr>
    </w:lvl>
  </w:abstractNum>
  <w:abstractNum w:abstractNumId="47" w15:restartNumberingAfterBreak="0">
    <w:nsid w:val="769574BE"/>
    <w:multiLevelType w:val="multilevel"/>
    <w:tmpl w:val="5464DD08"/>
    <w:lvl w:ilvl="0">
      <w:start w:val="16"/>
      <w:numFmt w:val="decimal"/>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8" w15:restartNumberingAfterBreak="0">
    <w:nsid w:val="7818131C"/>
    <w:multiLevelType w:val="hybridMultilevel"/>
    <w:tmpl w:val="A7FAC7AC"/>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49" w15:restartNumberingAfterBreak="0">
    <w:nsid w:val="787D24E6"/>
    <w:multiLevelType w:val="multilevel"/>
    <w:tmpl w:val="A91C1CA2"/>
    <w:lvl w:ilvl="0">
      <w:start w:val="1"/>
      <w:numFmt w:val="none"/>
      <w:suff w:val="nothing"/>
      <w:lvlText w:val=""/>
      <w:lvlJc w:val="left"/>
      <w:pPr>
        <w:tabs>
          <w:tab w:val="num" w:pos="432"/>
        </w:tabs>
        <w:ind w:left="432" w:hanging="432"/>
      </w:pPr>
    </w:lvl>
    <w:lvl w:ilvl="1">
      <w:start w:val="1"/>
      <w:numFmt w:val="decimal"/>
      <w:lvlText w:val="%2."/>
      <w:lvlJc w:val="left"/>
      <w:pPr>
        <w:ind w:left="360" w:hanging="360"/>
      </w:pPr>
      <w:rPr>
        <w:rFonts w:hint="default"/>
      </w:r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50" w15:restartNumberingAfterBreak="0">
    <w:nsid w:val="78EE0F97"/>
    <w:multiLevelType w:val="multilevel"/>
    <w:tmpl w:val="9B6AA74C"/>
    <w:lvl w:ilvl="0">
      <w:start w:val="1"/>
      <w:numFmt w:val="none"/>
      <w:suff w:val="nothing"/>
      <w:lvlText w:val=""/>
      <w:lvlJc w:val="left"/>
      <w:pPr>
        <w:tabs>
          <w:tab w:val="num" w:pos="432"/>
        </w:tabs>
        <w:ind w:left="432" w:hanging="432"/>
      </w:pPr>
    </w:lvl>
    <w:lvl w:ilvl="1">
      <w:start w:val="1"/>
      <w:numFmt w:val="decimal"/>
      <w:lvlText w:val="%2."/>
      <w:lvlJc w:val="left"/>
      <w:pPr>
        <w:ind w:left="360" w:hanging="360"/>
      </w:pPr>
      <w:rPr>
        <w:rFonts w:hint="default"/>
      </w:r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51" w15:restartNumberingAfterBreak="0">
    <w:nsid w:val="7AC4018F"/>
    <w:multiLevelType w:val="hybridMultilevel"/>
    <w:tmpl w:val="12B889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4"/>
  </w:num>
  <w:num w:numId="4">
    <w:abstractNumId w:val="36"/>
  </w:num>
  <w:num w:numId="5">
    <w:abstractNumId w:val="44"/>
  </w:num>
  <w:num w:numId="6">
    <w:abstractNumId w:val="21"/>
  </w:num>
  <w:num w:numId="7">
    <w:abstractNumId w:val="34"/>
  </w:num>
  <w:num w:numId="8">
    <w:abstractNumId w:val="0"/>
  </w:num>
  <w:num w:numId="9">
    <w:abstractNumId w:val="1"/>
  </w:num>
  <w:num w:numId="10">
    <w:abstractNumId w:val="1"/>
  </w:num>
  <w:num w:numId="11">
    <w:abstractNumId w:val="37"/>
  </w:num>
  <w:num w:numId="12">
    <w:abstractNumId w:val="30"/>
  </w:num>
  <w:num w:numId="13">
    <w:abstractNumId w:val="23"/>
  </w:num>
  <w:num w:numId="14">
    <w:abstractNumId w:val="32"/>
  </w:num>
  <w:num w:numId="15">
    <w:abstractNumId w:val="41"/>
  </w:num>
  <w:num w:numId="16">
    <w:abstractNumId w:val="37"/>
  </w:num>
  <w:num w:numId="17">
    <w:abstractNumId w:val="48"/>
  </w:num>
  <w:num w:numId="18">
    <w:abstractNumId w:val="33"/>
  </w:num>
  <w:num w:numId="19">
    <w:abstractNumId w:val="8"/>
  </w:num>
  <w:num w:numId="20">
    <w:abstractNumId w:val="28"/>
  </w:num>
  <w:num w:numId="21">
    <w:abstractNumId w:val="43"/>
  </w:num>
  <w:num w:numId="22">
    <w:abstractNumId w:val="29"/>
  </w:num>
  <w:num w:numId="23">
    <w:abstractNumId w:val="20"/>
  </w:num>
  <w:num w:numId="24">
    <w:abstractNumId w:val="42"/>
  </w:num>
  <w:num w:numId="25">
    <w:abstractNumId w:val="18"/>
  </w:num>
  <w:num w:numId="26">
    <w:abstractNumId w:val="17"/>
  </w:num>
  <w:num w:numId="27">
    <w:abstractNumId w:val="40"/>
  </w:num>
  <w:num w:numId="28">
    <w:abstractNumId w:val="6"/>
  </w:num>
  <w:num w:numId="29">
    <w:abstractNumId w:val="35"/>
  </w:num>
  <w:num w:numId="30">
    <w:abstractNumId w:val="26"/>
  </w:num>
  <w:num w:numId="31">
    <w:abstractNumId w:val="31"/>
  </w:num>
  <w:num w:numId="32">
    <w:abstractNumId w:val="25"/>
  </w:num>
  <w:num w:numId="33">
    <w:abstractNumId w:val="27"/>
  </w:num>
  <w:num w:numId="34">
    <w:abstractNumId w:val="11"/>
  </w:num>
  <w:num w:numId="35">
    <w:abstractNumId w:val="39"/>
  </w:num>
  <w:num w:numId="36">
    <w:abstractNumId w:val="5"/>
  </w:num>
  <w:num w:numId="37">
    <w:abstractNumId w:val="16"/>
  </w:num>
  <w:num w:numId="38">
    <w:abstractNumId w:val="47"/>
  </w:num>
  <w:num w:numId="39">
    <w:abstractNumId w:val="46"/>
  </w:num>
  <w:num w:numId="40">
    <w:abstractNumId w:val="38"/>
  </w:num>
  <w:num w:numId="41">
    <w:abstractNumId w:val="9"/>
  </w:num>
  <w:num w:numId="42">
    <w:abstractNumId w:val="12"/>
  </w:num>
  <w:num w:numId="43">
    <w:abstractNumId w:val="22"/>
  </w:num>
  <w:num w:numId="44">
    <w:abstractNumId w:val="49"/>
  </w:num>
  <w:num w:numId="45">
    <w:abstractNumId w:val="15"/>
  </w:num>
  <w:num w:numId="46">
    <w:abstractNumId w:val="37"/>
  </w:num>
  <w:num w:numId="47">
    <w:abstractNumId w:val="45"/>
  </w:num>
  <w:num w:numId="48">
    <w:abstractNumId w:val="24"/>
  </w:num>
  <w:num w:numId="49">
    <w:abstractNumId w:val="51"/>
  </w:num>
  <w:num w:numId="50">
    <w:abstractNumId w:val="10"/>
  </w:num>
  <w:num w:numId="51">
    <w:abstractNumId w:val="19"/>
  </w:num>
  <w:num w:numId="52">
    <w:abstractNumId w:val="13"/>
  </w:num>
  <w:num w:numId="53">
    <w:abstractNumId w:val="7"/>
  </w:num>
  <w:num w:numId="54">
    <w:abstractNumId w:val="50"/>
  </w:num>
  <w:num w:numId="55">
    <w:abstractNumId w:val="7"/>
    <w:lvlOverride w:ilvl="0">
      <w:startOverride w:val="4"/>
    </w:lvlOverride>
    <w:lvlOverride w:ilvl="1">
      <w:startOverride w:val="1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7"/>
  </w:num>
  <w:num w:numId="57">
    <w:abstractNumId w:val="14"/>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SystemFonts/>
  <w:proofState w:spelling="clean" w:grammar="clean"/>
  <w:defaultTabStop w:val="708"/>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3E2E"/>
    <w:rsid w:val="00000385"/>
    <w:rsid w:val="00001168"/>
    <w:rsid w:val="00023607"/>
    <w:rsid w:val="00023869"/>
    <w:rsid w:val="00030689"/>
    <w:rsid w:val="00040AD4"/>
    <w:rsid w:val="000562F4"/>
    <w:rsid w:val="00056994"/>
    <w:rsid w:val="00060F93"/>
    <w:rsid w:val="00070D1C"/>
    <w:rsid w:val="00070E78"/>
    <w:rsid w:val="0007109F"/>
    <w:rsid w:val="00071F39"/>
    <w:rsid w:val="00072EEC"/>
    <w:rsid w:val="00083901"/>
    <w:rsid w:val="00084B0B"/>
    <w:rsid w:val="0009353A"/>
    <w:rsid w:val="00094074"/>
    <w:rsid w:val="00094DC6"/>
    <w:rsid w:val="000A287A"/>
    <w:rsid w:val="000A5C64"/>
    <w:rsid w:val="000A6835"/>
    <w:rsid w:val="000B3EC4"/>
    <w:rsid w:val="000B5E54"/>
    <w:rsid w:val="000C1746"/>
    <w:rsid w:val="000C3461"/>
    <w:rsid w:val="000C34D3"/>
    <w:rsid w:val="000C6DC6"/>
    <w:rsid w:val="000C740D"/>
    <w:rsid w:val="000D2950"/>
    <w:rsid w:val="000D2CDF"/>
    <w:rsid w:val="000E04B4"/>
    <w:rsid w:val="000F0649"/>
    <w:rsid w:val="000F112A"/>
    <w:rsid w:val="000F389A"/>
    <w:rsid w:val="001007A4"/>
    <w:rsid w:val="00105BFD"/>
    <w:rsid w:val="00107C69"/>
    <w:rsid w:val="0011113B"/>
    <w:rsid w:val="001119DE"/>
    <w:rsid w:val="0011258F"/>
    <w:rsid w:val="00114649"/>
    <w:rsid w:val="001154FE"/>
    <w:rsid w:val="00117863"/>
    <w:rsid w:val="00122F5C"/>
    <w:rsid w:val="00123471"/>
    <w:rsid w:val="00126C51"/>
    <w:rsid w:val="00127E69"/>
    <w:rsid w:val="001354B4"/>
    <w:rsid w:val="00135CBC"/>
    <w:rsid w:val="001400AC"/>
    <w:rsid w:val="001414C2"/>
    <w:rsid w:val="0014647D"/>
    <w:rsid w:val="00146B4F"/>
    <w:rsid w:val="00150BCC"/>
    <w:rsid w:val="00155F23"/>
    <w:rsid w:val="0015632A"/>
    <w:rsid w:val="00157FF8"/>
    <w:rsid w:val="00160C4B"/>
    <w:rsid w:val="001615C6"/>
    <w:rsid w:val="001658A6"/>
    <w:rsid w:val="00171E78"/>
    <w:rsid w:val="0017258C"/>
    <w:rsid w:val="001806F9"/>
    <w:rsid w:val="0018648F"/>
    <w:rsid w:val="00191C93"/>
    <w:rsid w:val="001A5FAA"/>
    <w:rsid w:val="001B0BBE"/>
    <w:rsid w:val="001B5399"/>
    <w:rsid w:val="001B628F"/>
    <w:rsid w:val="001C1F86"/>
    <w:rsid w:val="001D2A76"/>
    <w:rsid w:val="001D3ACF"/>
    <w:rsid w:val="001D52E2"/>
    <w:rsid w:val="001E62A0"/>
    <w:rsid w:val="001E7166"/>
    <w:rsid w:val="001E79F9"/>
    <w:rsid w:val="001F2874"/>
    <w:rsid w:val="001F3F00"/>
    <w:rsid w:val="001F4BFA"/>
    <w:rsid w:val="001F683A"/>
    <w:rsid w:val="00204AA4"/>
    <w:rsid w:val="00207838"/>
    <w:rsid w:val="0021209F"/>
    <w:rsid w:val="00216C6B"/>
    <w:rsid w:val="0022596E"/>
    <w:rsid w:val="00227121"/>
    <w:rsid w:val="00230D51"/>
    <w:rsid w:val="0023705D"/>
    <w:rsid w:val="00246041"/>
    <w:rsid w:val="002621F6"/>
    <w:rsid w:val="00262B6A"/>
    <w:rsid w:val="00263686"/>
    <w:rsid w:val="002734B0"/>
    <w:rsid w:val="00276816"/>
    <w:rsid w:val="00276FED"/>
    <w:rsid w:val="0028408B"/>
    <w:rsid w:val="00291E8C"/>
    <w:rsid w:val="00294728"/>
    <w:rsid w:val="002A155B"/>
    <w:rsid w:val="002A2097"/>
    <w:rsid w:val="002B080D"/>
    <w:rsid w:val="002C17CE"/>
    <w:rsid w:val="002C34F7"/>
    <w:rsid w:val="002C3B95"/>
    <w:rsid w:val="002C54AA"/>
    <w:rsid w:val="002C7CE2"/>
    <w:rsid w:val="002D168F"/>
    <w:rsid w:val="002D2C1D"/>
    <w:rsid w:val="002D66BA"/>
    <w:rsid w:val="002F1389"/>
    <w:rsid w:val="002F1BB6"/>
    <w:rsid w:val="002F5817"/>
    <w:rsid w:val="003018A3"/>
    <w:rsid w:val="00312AC5"/>
    <w:rsid w:val="00315321"/>
    <w:rsid w:val="00316EC6"/>
    <w:rsid w:val="003212B1"/>
    <w:rsid w:val="00322D30"/>
    <w:rsid w:val="00323BE6"/>
    <w:rsid w:val="00324A63"/>
    <w:rsid w:val="00327211"/>
    <w:rsid w:val="00332719"/>
    <w:rsid w:val="0035137D"/>
    <w:rsid w:val="00351A36"/>
    <w:rsid w:val="003533A6"/>
    <w:rsid w:val="00354046"/>
    <w:rsid w:val="00354848"/>
    <w:rsid w:val="00355A08"/>
    <w:rsid w:val="003570DE"/>
    <w:rsid w:val="00361366"/>
    <w:rsid w:val="003628DE"/>
    <w:rsid w:val="0037406F"/>
    <w:rsid w:val="00375571"/>
    <w:rsid w:val="00376EA3"/>
    <w:rsid w:val="003803D5"/>
    <w:rsid w:val="003861D9"/>
    <w:rsid w:val="00392D2A"/>
    <w:rsid w:val="00393E0B"/>
    <w:rsid w:val="00397432"/>
    <w:rsid w:val="003977F5"/>
    <w:rsid w:val="003A175B"/>
    <w:rsid w:val="003A22A8"/>
    <w:rsid w:val="003A33D1"/>
    <w:rsid w:val="003A4517"/>
    <w:rsid w:val="003A539F"/>
    <w:rsid w:val="003A5DCB"/>
    <w:rsid w:val="003A62E7"/>
    <w:rsid w:val="003B1362"/>
    <w:rsid w:val="003B359F"/>
    <w:rsid w:val="003B7C3A"/>
    <w:rsid w:val="003D0559"/>
    <w:rsid w:val="003D165A"/>
    <w:rsid w:val="003D5A2E"/>
    <w:rsid w:val="003D6721"/>
    <w:rsid w:val="003D7565"/>
    <w:rsid w:val="003E1FB1"/>
    <w:rsid w:val="003E2D4F"/>
    <w:rsid w:val="003F4F77"/>
    <w:rsid w:val="00406AA1"/>
    <w:rsid w:val="00407AA0"/>
    <w:rsid w:val="00410A10"/>
    <w:rsid w:val="00416DDD"/>
    <w:rsid w:val="00420915"/>
    <w:rsid w:val="00420AA7"/>
    <w:rsid w:val="00422FFB"/>
    <w:rsid w:val="0042534D"/>
    <w:rsid w:val="00434AF0"/>
    <w:rsid w:val="00443032"/>
    <w:rsid w:val="00445221"/>
    <w:rsid w:val="00445D0E"/>
    <w:rsid w:val="00455F2B"/>
    <w:rsid w:val="00464B4F"/>
    <w:rsid w:val="00471378"/>
    <w:rsid w:val="00482D76"/>
    <w:rsid w:val="00484B14"/>
    <w:rsid w:val="00497194"/>
    <w:rsid w:val="004A1CCC"/>
    <w:rsid w:val="004A2E45"/>
    <w:rsid w:val="004A52E1"/>
    <w:rsid w:val="004B06D4"/>
    <w:rsid w:val="004B0A1A"/>
    <w:rsid w:val="004B2864"/>
    <w:rsid w:val="004B3412"/>
    <w:rsid w:val="004B4BF5"/>
    <w:rsid w:val="004C3A8B"/>
    <w:rsid w:val="004C54D1"/>
    <w:rsid w:val="004C62BE"/>
    <w:rsid w:val="004C6705"/>
    <w:rsid w:val="004C6D01"/>
    <w:rsid w:val="004D0311"/>
    <w:rsid w:val="004D7A0A"/>
    <w:rsid w:val="005021EE"/>
    <w:rsid w:val="00505F01"/>
    <w:rsid w:val="0051052A"/>
    <w:rsid w:val="00512DAD"/>
    <w:rsid w:val="00514857"/>
    <w:rsid w:val="00514A5F"/>
    <w:rsid w:val="005245EA"/>
    <w:rsid w:val="00530282"/>
    <w:rsid w:val="00533AB8"/>
    <w:rsid w:val="00537266"/>
    <w:rsid w:val="005377E5"/>
    <w:rsid w:val="00554813"/>
    <w:rsid w:val="005605C2"/>
    <w:rsid w:val="0056075C"/>
    <w:rsid w:val="00565E58"/>
    <w:rsid w:val="00574809"/>
    <w:rsid w:val="005809F4"/>
    <w:rsid w:val="00580B24"/>
    <w:rsid w:val="00582B82"/>
    <w:rsid w:val="00583BDD"/>
    <w:rsid w:val="00585486"/>
    <w:rsid w:val="0058597A"/>
    <w:rsid w:val="0059783C"/>
    <w:rsid w:val="00597DFE"/>
    <w:rsid w:val="005A3671"/>
    <w:rsid w:val="005A43E4"/>
    <w:rsid w:val="005B30F4"/>
    <w:rsid w:val="005B483B"/>
    <w:rsid w:val="005C54CC"/>
    <w:rsid w:val="005C5A73"/>
    <w:rsid w:val="005D3F65"/>
    <w:rsid w:val="005E2A0F"/>
    <w:rsid w:val="005E4C9E"/>
    <w:rsid w:val="005F0116"/>
    <w:rsid w:val="005F106D"/>
    <w:rsid w:val="005F3DDC"/>
    <w:rsid w:val="0060381A"/>
    <w:rsid w:val="00606499"/>
    <w:rsid w:val="00606A17"/>
    <w:rsid w:val="0061601D"/>
    <w:rsid w:val="00617D73"/>
    <w:rsid w:val="006215D2"/>
    <w:rsid w:val="0062398D"/>
    <w:rsid w:val="00632702"/>
    <w:rsid w:val="00636EE6"/>
    <w:rsid w:val="0064369D"/>
    <w:rsid w:val="006455D3"/>
    <w:rsid w:val="0065063D"/>
    <w:rsid w:val="0065134E"/>
    <w:rsid w:val="00652D84"/>
    <w:rsid w:val="00657BCF"/>
    <w:rsid w:val="0066254D"/>
    <w:rsid w:val="00663158"/>
    <w:rsid w:val="006716AF"/>
    <w:rsid w:val="00671A91"/>
    <w:rsid w:val="006732F2"/>
    <w:rsid w:val="00675DB5"/>
    <w:rsid w:val="006867CC"/>
    <w:rsid w:val="006868BF"/>
    <w:rsid w:val="00695CDC"/>
    <w:rsid w:val="006A0360"/>
    <w:rsid w:val="006A1459"/>
    <w:rsid w:val="006A3870"/>
    <w:rsid w:val="006A47C1"/>
    <w:rsid w:val="006A6688"/>
    <w:rsid w:val="006A6CCB"/>
    <w:rsid w:val="006B2898"/>
    <w:rsid w:val="006B2B29"/>
    <w:rsid w:val="006B55B0"/>
    <w:rsid w:val="006C2618"/>
    <w:rsid w:val="006C281E"/>
    <w:rsid w:val="006C7C54"/>
    <w:rsid w:val="006D1359"/>
    <w:rsid w:val="006E4675"/>
    <w:rsid w:val="006F5AA7"/>
    <w:rsid w:val="007010EF"/>
    <w:rsid w:val="00703BF9"/>
    <w:rsid w:val="00703F7A"/>
    <w:rsid w:val="007076C3"/>
    <w:rsid w:val="00710DA4"/>
    <w:rsid w:val="0071662C"/>
    <w:rsid w:val="00724387"/>
    <w:rsid w:val="00725288"/>
    <w:rsid w:val="00726FFA"/>
    <w:rsid w:val="0073162D"/>
    <w:rsid w:val="00744995"/>
    <w:rsid w:val="00756205"/>
    <w:rsid w:val="00756D2C"/>
    <w:rsid w:val="00761F2C"/>
    <w:rsid w:val="0076390E"/>
    <w:rsid w:val="007647E0"/>
    <w:rsid w:val="00765EEB"/>
    <w:rsid w:val="00766637"/>
    <w:rsid w:val="00771B5E"/>
    <w:rsid w:val="00773E25"/>
    <w:rsid w:val="00781940"/>
    <w:rsid w:val="00781E25"/>
    <w:rsid w:val="00781E57"/>
    <w:rsid w:val="0079694D"/>
    <w:rsid w:val="00796EC4"/>
    <w:rsid w:val="00796FF2"/>
    <w:rsid w:val="007A198D"/>
    <w:rsid w:val="007B4C5C"/>
    <w:rsid w:val="007B77BA"/>
    <w:rsid w:val="007C6897"/>
    <w:rsid w:val="007D0F53"/>
    <w:rsid w:val="007E21AD"/>
    <w:rsid w:val="007E236C"/>
    <w:rsid w:val="007E261C"/>
    <w:rsid w:val="007E470A"/>
    <w:rsid w:val="008066C9"/>
    <w:rsid w:val="00811D73"/>
    <w:rsid w:val="00813CDC"/>
    <w:rsid w:val="0081472F"/>
    <w:rsid w:val="00814C34"/>
    <w:rsid w:val="00817C4F"/>
    <w:rsid w:val="00821034"/>
    <w:rsid w:val="00825371"/>
    <w:rsid w:val="008338F4"/>
    <w:rsid w:val="00842991"/>
    <w:rsid w:val="00843271"/>
    <w:rsid w:val="00853AD3"/>
    <w:rsid w:val="00854615"/>
    <w:rsid w:val="008553F4"/>
    <w:rsid w:val="00855A43"/>
    <w:rsid w:val="008600C6"/>
    <w:rsid w:val="008654AB"/>
    <w:rsid w:val="008726CC"/>
    <w:rsid w:val="00873C35"/>
    <w:rsid w:val="008909D1"/>
    <w:rsid w:val="00891208"/>
    <w:rsid w:val="008A15B2"/>
    <w:rsid w:val="008A4C40"/>
    <w:rsid w:val="008A4EB1"/>
    <w:rsid w:val="008B110C"/>
    <w:rsid w:val="008B1160"/>
    <w:rsid w:val="008B45A8"/>
    <w:rsid w:val="008B78E7"/>
    <w:rsid w:val="008C729A"/>
    <w:rsid w:val="008D2FD2"/>
    <w:rsid w:val="008E33CA"/>
    <w:rsid w:val="008F33A3"/>
    <w:rsid w:val="008F7D24"/>
    <w:rsid w:val="00901757"/>
    <w:rsid w:val="00902254"/>
    <w:rsid w:val="009029BA"/>
    <w:rsid w:val="009035C7"/>
    <w:rsid w:val="009216D6"/>
    <w:rsid w:val="00922350"/>
    <w:rsid w:val="009324C6"/>
    <w:rsid w:val="00932721"/>
    <w:rsid w:val="00946011"/>
    <w:rsid w:val="00954026"/>
    <w:rsid w:val="00954259"/>
    <w:rsid w:val="00967307"/>
    <w:rsid w:val="0097487E"/>
    <w:rsid w:val="009815C0"/>
    <w:rsid w:val="0098322A"/>
    <w:rsid w:val="00990D38"/>
    <w:rsid w:val="00993EE3"/>
    <w:rsid w:val="009A2F01"/>
    <w:rsid w:val="009A78C6"/>
    <w:rsid w:val="009B1A06"/>
    <w:rsid w:val="009B3F2A"/>
    <w:rsid w:val="009B4FBC"/>
    <w:rsid w:val="009B5887"/>
    <w:rsid w:val="009C3BC5"/>
    <w:rsid w:val="009C53F2"/>
    <w:rsid w:val="009D028F"/>
    <w:rsid w:val="009D079D"/>
    <w:rsid w:val="009D13B0"/>
    <w:rsid w:val="009D2894"/>
    <w:rsid w:val="009D570C"/>
    <w:rsid w:val="009E3448"/>
    <w:rsid w:val="009E7A88"/>
    <w:rsid w:val="009F5EB2"/>
    <w:rsid w:val="009F7366"/>
    <w:rsid w:val="00A029E7"/>
    <w:rsid w:val="00A032A5"/>
    <w:rsid w:val="00A05F92"/>
    <w:rsid w:val="00A06D43"/>
    <w:rsid w:val="00A10F5C"/>
    <w:rsid w:val="00A12491"/>
    <w:rsid w:val="00A125BB"/>
    <w:rsid w:val="00A16997"/>
    <w:rsid w:val="00A17E1B"/>
    <w:rsid w:val="00A21430"/>
    <w:rsid w:val="00A22D2E"/>
    <w:rsid w:val="00A23E2E"/>
    <w:rsid w:val="00A27D52"/>
    <w:rsid w:val="00A32132"/>
    <w:rsid w:val="00A34E4D"/>
    <w:rsid w:val="00A37F7C"/>
    <w:rsid w:val="00A50C3B"/>
    <w:rsid w:val="00A5384E"/>
    <w:rsid w:val="00A54331"/>
    <w:rsid w:val="00A562AE"/>
    <w:rsid w:val="00A615F4"/>
    <w:rsid w:val="00A678BF"/>
    <w:rsid w:val="00A72990"/>
    <w:rsid w:val="00A72AAF"/>
    <w:rsid w:val="00A73104"/>
    <w:rsid w:val="00A76169"/>
    <w:rsid w:val="00A83654"/>
    <w:rsid w:val="00A84564"/>
    <w:rsid w:val="00A91EF9"/>
    <w:rsid w:val="00A9247E"/>
    <w:rsid w:val="00AA5CA8"/>
    <w:rsid w:val="00AB103D"/>
    <w:rsid w:val="00AB1C38"/>
    <w:rsid w:val="00AB488C"/>
    <w:rsid w:val="00AB5DC1"/>
    <w:rsid w:val="00AB7FA9"/>
    <w:rsid w:val="00AD1C13"/>
    <w:rsid w:val="00AD2210"/>
    <w:rsid w:val="00AD6533"/>
    <w:rsid w:val="00AE5999"/>
    <w:rsid w:val="00AF21E3"/>
    <w:rsid w:val="00AF67D0"/>
    <w:rsid w:val="00B12671"/>
    <w:rsid w:val="00B17795"/>
    <w:rsid w:val="00B222A1"/>
    <w:rsid w:val="00B30351"/>
    <w:rsid w:val="00B34069"/>
    <w:rsid w:val="00B37516"/>
    <w:rsid w:val="00B45E82"/>
    <w:rsid w:val="00B52BB2"/>
    <w:rsid w:val="00B54018"/>
    <w:rsid w:val="00B55A33"/>
    <w:rsid w:val="00B62D81"/>
    <w:rsid w:val="00B71E74"/>
    <w:rsid w:val="00B74303"/>
    <w:rsid w:val="00B77647"/>
    <w:rsid w:val="00B822AC"/>
    <w:rsid w:val="00B94D85"/>
    <w:rsid w:val="00B9784E"/>
    <w:rsid w:val="00BA3B15"/>
    <w:rsid w:val="00BA3D3D"/>
    <w:rsid w:val="00BB4AD1"/>
    <w:rsid w:val="00BC2403"/>
    <w:rsid w:val="00BD3414"/>
    <w:rsid w:val="00BD4C86"/>
    <w:rsid w:val="00BF0B6E"/>
    <w:rsid w:val="00BF2E8D"/>
    <w:rsid w:val="00BF37C0"/>
    <w:rsid w:val="00BF774A"/>
    <w:rsid w:val="00C014E1"/>
    <w:rsid w:val="00C043A3"/>
    <w:rsid w:val="00C04C1B"/>
    <w:rsid w:val="00C20247"/>
    <w:rsid w:val="00C23B01"/>
    <w:rsid w:val="00C33963"/>
    <w:rsid w:val="00C4166D"/>
    <w:rsid w:val="00C423F8"/>
    <w:rsid w:val="00C45C8E"/>
    <w:rsid w:val="00C507CF"/>
    <w:rsid w:val="00C5541B"/>
    <w:rsid w:val="00C617ED"/>
    <w:rsid w:val="00C677B2"/>
    <w:rsid w:val="00C67F00"/>
    <w:rsid w:val="00C76EAF"/>
    <w:rsid w:val="00C85035"/>
    <w:rsid w:val="00C857B6"/>
    <w:rsid w:val="00C86532"/>
    <w:rsid w:val="00C908A9"/>
    <w:rsid w:val="00CA7967"/>
    <w:rsid w:val="00CB290A"/>
    <w:rsid w:val="00CB3DD3"/>
    <w:rsid w:val="00CC123C"/>
    <w:rsid w:val="00CC2457"/>
    <w:rsid w:val="00CC3230"/>
    <w:rsid w:val="00CC5997"/>
    <w:rsid w:val="00CC6716"/>
    <w:rsid w:val="00CC6D67"/>
    <w:rsid w:val="00CD0836"/>
    <w:rsid w:val="00CF246D"/>
    <w:rsid w:val="00CF40BE"/>
    <w:rsid w:val="00CF4740"/>
    <w:rsid w:val="00CF4DA5"/>
    <w:rsid w:val="00CF5490"/>
    <w:rsid w:val="00CF6A38"/>
    <w:rsid w:val="00D02356"/>
    <w:rsid w:val="00D02D30"/>
    <w:rsid w:val="00D056F2"/>
    <w:rsid w:val="00D14026"/>
    <w:rsid w:val="00D15BF8"/>
    <w:rsid w:val="00D16B14"/>
    <w:rsid w:val="00D16F72"/>
    <w:rsid w:val="00D217BF"/>
    <w:rsid w:val="00D23FC8"/>
    <w:rsid w:val="00D27AE0"/>
    <w:rsid w:val="00D362A9"/>
    <w:rsid w:val="00D47E52"/>
    <w:rsid w:val="00D511EE"/>
    <w:rsid w:val="00D604FE"/>
    <w:rsid w:val="00D8101E"/>
    <w:rsid w:val="00D8242C"/>
    <w:rsid w:val="00D864B7"/>
    <w:rsid w:val="00D93DB9"/>
    <w:rsid w:val="00D94A5A"/>
    <w:rsid w:val="00D96F6E"/>
    <w:rsid w:val="00DB31CA"/>
    <w:rsid w:val="00DB4A38"/>
    <w:rsid w:val="00DB6E64"/>
    <w:rsid w:val="00DB76FB"/>
    <w:rsid w:val="00DB7953"/>
    <w:rsid w:val="00DB7AEB"/>
    <w:rsid w:val="00DC0663"/>
    <w:rsid w:val="00DC1AF7"/>
    <w:rsid w:val="00DC3AA0"/>
    <w:rsid w:val="00DD0EE9"/>
    <w:rsid w:val="00DD1C2E"/>
    <w:rsid w:val="00DD2FA8"/>
    <w:rsid w:val="00DE2955"/>
    <w:rsid w:val="00DE48B7"/>
    <w:rsid w:val="00DE513E"/>
    <w:rsid w:val="00DE551E"/>
    <w:rsid w:val="00DE60E1"/>
    <w:rsid w:val="00DF4942"/>
    <w:rsid w:val="00DF5314"/>
    <w:rsid w:val="00DF6203"/>
    <w:rsid w:val="00DF7EAB"/>
    <w:rsid w:val="00E12E57"/>
    <w:rsid w:val="00E1489C"/>
    <w:rsid w:val="00E14B97"/>
    <w:rsid w:val="00E14E57"/>
    <w:rsid w:val="00E2011C"/>
    <w:rsid w:val="00E20E02"/>
    <w:rsid w:val="00E22B96"/>
    <w:rsid w:val="00E31E37"/>
    <w:rsid w:val="00E3412B"/>
    <w:rsid w:val="00E37A44"/>
    <w:rsid w:val="00E40404"/>
    <w:rsid w:val="00E41C1C"/>
    <w:rsid w:val="00E438E1"/>
    <w:rsid w:val="00E50261"/>
    <w:rsid w:val="00E5199A"/>
    <w:rsid w:val="00E54706"/>
    <w:rsid w:val="00E61E5A"/>
    <w:rsid w:val="00E7016C"/>
    <w:rsid w:val="00E70B7B"/>
    <w:rsid w:val="00E731B9"/>
    <w:rsid w:val="00E8308F"/>
    <w:rsid w:val="00E84BA2"/>
    <w:rsid w:val="00E85D6F"/>
    <w:rsid w:val="00E876C4"/>
    <w:rsid w:val="00EA0DCF"/>
    <w:rsid w:val="00EA3A38"/>
    <w:rsid w:val="00EB5E1A"/>
    <w:rsid w:val="00EB7B57"/>
    <w:rsid w:val="00EC1AC6"/>
    <w:rsid w:val="00EC6966"/>
    <w:rsid w:val="00ED459B"/>
    <w:rsid w:val="00ED78E1"/>
    <w:rsid w:val="00EE24C9"/>
    <w:rsid w:val="00EE30C0"/>
    <w:rsid w:val="00EE3727"/>
    <w:rsid w:val="00EF1203"/>
    <w:rsid w:val="00EF3434"/>
    <w:rsid w:val="00EF3A83"/>
    <w:rsid w:val="00F07FE8"/>
    <w:rsid w:val="00F14493"/>
    <w:rsid w:val="00F24B65"/>
    <w:rsid w:val="00F27E85"/>
    <w:rsid w:val="00F34DA4"/>
    <w:rsid w:val="00F35949"/>
    <w:rsid w:val="00F43BB0"/>
    <w:rsid w:val="00F471C6"/>
    <w:rsid w:val="00F52332"/>
    <w:rsid w:val="00F60ACD"/>
    <w:rsid w:val="00F74C7B"/>
    <w:rsid w:val="00F80B21"/>
    <w:rsid w:val="00F83E9E"/>
    <w:rsid w:val="00F930D2"/>
    <w:rsid w:val="00F97121"/>
    <w:rsid w:val="00FA6A66"/>
    <w:rsid w:val="00FB31C7"/>
    <w:rsid w:val="00FB38BB"/>
    <w:rsid w:val="00FC1BB9"/>
    <w:rsid w:val="00FC2EE6"/>
    <w:rsid w:val="00FC3330"/>
    <w:rsid w:val="00FC4C08"/>
    <w:rsid w:val="00FC6C82"/>
    <w:rsid w:val="00FC6EFF"/>
    <w:rsid w:val="00FD6EAE"/>
    <w:rsid w:val="00FE16F8"/>
    <w:rsid w:val="00FE2330"/>
    <w:rsid w:val="00FE40A9"/>
    <w:rsid w:val="00FE5523"/>
    <w:rsid w:val="00FF5746"/>
    <w:rsid w:val="00FF7A1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1E58B2DD"/>
  <w15:chartTrackingRefBased/>
  <w15:docId w15:val="{77BA91B0-A840-4ACA-988F-3DA73678DB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uiPriority="51"/>
    <w:lsdException w:name="Smart Hyperlink" w:uiPriority="52"/>
    <w:lsdException w:name="Hashtag" w:uiPriority="46"/>
    <w:lsdException w:name="Unresolved Mention" w:uiPriority="47"/>
    <w:lsdException w:name="Smart Link" w:uiPriority="48"/>
  </w:latentStyles>
  <w:style w:type="paragraph" w:default="1" w:styleId="Normal">
    <w:name w:val="Normal"/>
    <w:qFormat/>
    <w:pPr>
      <w:suppressAutoHyphens/>
      <w:spacing w:before="120" w:after="120"/>
      <w:jc w:val="both"/>
    </w:pPr>
    <w:rPr>
      <w:rFonts w:ascii="Garamond" w:hAnsi="Garamond" w:cs="Garamond"/>
      <w:sz w:val="24"/>
      <w:szCs w:val="24"/>
      <w:lang w:eastAsia="zh-CN"/>
    </w:rPr>
  </w:style>
  <w:style w:type="paragraph" w:styleId="Ttulo1">
    <w:name w:val="heading 1"/>
    <w:basedOn w:val="Normal"/>
    <w:next w:val="Normal"/>
    <w:link w:val="Ttulo1Car"/>
    <w:qFormat/>
    <w:pPr>
      <w:keepNext/>
      <w:numPr>
        <w:numId w:val="53"/>
      </w:numPr>
      <w:spacing w:before="240" w:after="60"/>
      <w:outlineLvl w:val="0"/>
    </w:pPr>
    <w:rPr>
      <w:rFonts w:ascii="Arial" w:hAnsi="Arial" w:cs="Arial"/>
      <w:b/>
      <w:bCs/>
      <w:kern w:val="1"/>
      <w:sz w:val="32"/>
      <w:szCs w:val="32"/>
    </w:rPr>
  </w:style>
  <w:style w:type="paragraph" w:styleId="Ttulo2">
    <w:name w:val="heading 2"/>
    <w:basedOn w:val="Normal"/>
    <w:next w:val="Normal"/>
    <w:qFormat/>
    <w:pPr>
      <w:keepNext/>
      <w:numPr>
        <w:ilvl w:val="1"/>
        <w:numId w:val="53"/>
      </w:numPr>
      <w:spacing w:before="240" w:after="60"/>
      <w:outlineLvl w:val="1"/>
    </w:pPr>
    <w:rPr>
      <w:rFonts w:ascii="Arial" w:hAnsi="Arial" w:cs="Arial"/>
      <w:b/>
      <w:bCs/>
      <w:iCs/>
      <w:sz w:val="28"/>
      <w:szCs w:val="28"/>
    </w:rPr>
  </w:style>
  <w:style w:type="paragraph" w:styleId="Ttulo3">
    <w:name w:val="heading 3"/>
    <w:basedOn w:val="Normal"/>
    <w:next w:val="Normal"/>
    <w:link w:val="Ttulo3Car"/>
    <w:qFormat/>
    <w:pPr>
      <w:keepNext/>
      <w:numPr>
        <w:ilvl w:val="2"/>
        <w:numId w:val="53"/>
      </w:numPr>
      <w:spacing w:before="240" w:after="60"/>
      <w:outlineLvl w:val="2"/>
    </w:pPr>
    <w:rPr>
      <w:rFonts w:ascii="Arial" w:hAnsi="Arial" w:cs="Arial"/>
      <w:b/>
      <w:bCs/>
      <w:sz w:val="22"/>
      <w:szCs w:val="26"/>
    </w:rPr>
  </w:style>
  <w:style w:type="paragraph" w:styleId="Ttulo6">
    <w:name w:val="heading 6"/>
    <w:basedOn w:val="Normal"/>
    <w:next w:val="Normal"/>
    <w:qFormat/>
    <w:pPr>
      <w:keepNext/>
      <w:numPr>
        <w:ilvl w:val="5"/>
        <w:numId w:val="1"/>
      </w:numPr>
      <w:spacing w:after="0"/>
      <w:ind w:left="1416" w:firstLine="708"/>
      <w:outlineLvl w:val="5"/>
    </w:pPr>
    <w:rPr>
      <w:rFonts w:ascii="Verdana" w:hAnsi="Verdana" w:cs="Verdana"/>
      <w:b/>
      <w:bCs/>
      <w:sz w:val="28"/>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WW8Num1z0">
    <w:name w:val="WW8Num1z0"/>
    <w:rPr>
      <w:rFonts w:ascii="Symbol" w:hAnsi="Symbol" w:cs="Symbol"/>
    </w:rPr>
  </w:style>
  <w:style w:type="character" w:customStyle="1" w:styleId="WW8Num1z2">
    <w:name w:val="WW8Num1z2"/>
    <w:rPr>
      <w:rFonts w:ascii="Courier New" w:hAnsi="Courier New" w:cs="Courier New"/>
    </w:rPr>
  </w:style>
  <w:style w:type="character" w:customStyle="1" w:styleId="WW8Num1z3">
    <w:name w:val="WW8Num1z3"/>
    <w:rPr>
      <w:rFonts w:ascii="Wingdings" w:hAnsi="Wingdings" w:cs="Wingdings"/>
    </w:rPr>
  </w:style>
  <w:style w:type="character" w:customStyle="1" w:styleId="WW8Num2z0">
    <w:name w:val="WW8Num2z0"/>
    <w:rPr>
      <w:rFonts w:ascii="Symbol" w:hAnsi="Symbol" w:cs="Symbol"/>
      <w:color w:val="auto"/>
    </w:rPr>
  </w:style>
  <w:style w:type="character" w:customStyle="1" w:styleId="WW8Num2z1">
    <w:name w:val="WW8Num2z1"/>
    <w:rPr>
      <w:rFonts w:ascii="Courier New" w:hAnsi="Courier New" w:cs="Courier New"/>
    </w:rPr>
  </w:style>
  <w:style w:type="character" w:customStyle="1" w:styleId="WW8Num2z2">
    <w:name w:val="WW8Num2z2"/>
    <w:rPr>
      <w:rFonts w:ascii="Wingdings" w:hAnsi="Wingdings" w:cs="Wingdings"/>
    </w:rPr>
  </w:style>
  <w:style w:type="character" w:customStyle="1" w:styleId="WW8Num2z3">
    <w:name w:val="WW8Num2z3"/>
    <w:rPr>
      <w:rFonts w:ascii="Symbol" w:hAnsi="Symbol" w:cs="Symbol"/>
    </w:rPr>
  </w:style>
  <w:style w:type="character" w:customStyle="1" w:styleId="WW8Num4z0">
    <w:name w:val="WW8Num4z0"/>
    <w:rPr>
      <w:rFonts w:ascii="Symbol" w:hAnsi="Symbol" w:cs="Symbol"/>
    </w:rPr>
  </w:style>
  <w:style w:type="character" w:customStyle="1" w:styleId="WW8Num4z1">
    <w:name w:val="WW8Num4z1"/>
    <w:rPr>
      <w:rFonts w:ascii="Courier New" w:hAnsi="Courier New" w:cs="Courier New"/>
    </w:rPr>
  </w:style>
  <w:style w:type="character" w:customStyle="1" w:styleId="WW8Num4z2">
    <w:name w:val="WW8Num4z2"/>
    <w:rPr>
      <w:rFonts w:ascii="Wingdings" w:hAnsi="Wingdings" w:cs="Wingdings"/>
    </w:rPr>
  </w:style>
  <w:style w:type="character" w:customStyle="1" w:styleId="WW8Num7z0">
    <w:name w:val="WW8Num7z0"/>
    <w:rPr>
      <w:rFonts w:ascii="Garamond" w:eastAsia="Times New Roman" w:hAnsi="Garamond" w:cs="Times New Roman"/>
    </w:rPr>
  </w:style>
  <w:style w:type="character" w:customStyle="1" w:styleId="WW8Num7z1">
    <w:name w:val="WW8Num7z1"/>
    <w:rPr>
      <w:rFonts w:ascii="Courier New" w:hAnsi="Courier New" w:cs="Courier New"/>
    </w:rPr>
  </w:style>
  <w:style w:type="character" w:customStyle="1" w:styleId="WW8Num7z2">
    <w:name w:val="WW8Num7z2"/>
    <w:rPr>
      <w:rFonts w:ascii="Wingdings" w:hAnsi="Wingdings" w:cs="Wingdings"/>
    </w:rPr>
  </w:style>
  <w:style w:type="character" w:customStyle="1" w:styleId="WW8Num7z3">
    <w:name w:val="WW8Num7z3"/>
    <w:rPr>
      <w:rFonts w:ascii="Symbol" w:hAnsi="Symbol" w:cs="Symbol"/>
    </w:rPr>
  </w:style>
  <w:style w:type="character" w:customStyle="1" w:styleId="WW8Num8z0">
    <w:name w:val="WW8Num8z0"/>
    <w:rPr>
      <w:rFonts w:ascii="Symbol" w:hAnsi="Symbol" w:cs="Symbol"/>
    </w:rPr>
  </w:style>
  <w:style w:type="character" w:customStyle="1" w:styleId="WW8Num8z1">
    <w:name w:val="WW8Num8z1"/>
    <w:rPr>
      <w:rFonts w:ascii="Courier New" w:hAnsi="Courier New" w:cs="Courier New"/>
    </w:rPr>
  </w:style>
  <w:style w:type="character" w:customStyle="1" w:styleId="WW8Num8z2">
    <w:name w:val="WW8Num8z2"/>
    <w:rPr>
      <w:rFonts w:ascii="Wingdings" w:hAnsi="Wingdings" w:cs="Wingdings"/>
    </w:rPr>
  </w:style>
  <w:style w:type="character" w:customStyle="1" w:styleId="WW8Num9z0">
    <w:name w:val="WW8Num9z0"/>
    <w:rPr>
      <w:rFonts w:ascii="Symbol" w:hAnsi="Symbol" w:cs="Symbol"/>
    </w:rPr>
  </w:style>
  <w:style w:type="character" w:customStyle="1" w:styleId="WW8Num9z1">
    <w:name w:val="WW8Num9z1"/>
    <w:rPr>
      <w:rFonts w:ascii="Courier New" w:hAnsi="Courier New" w:cs="Courier New"/>
    </w:rPr>
  </w:style>
  <w:style w:type="character" w:customStyle="1" w:styleId="WW8Num9z2">
    <w:name w:val="WW8Num9z2"/>
    <w:rPr>
      <w:rFonts w:ascii="Wingdings" w:hAnsi="Wingdings" w:cs="Wingdings"/>
    </w:rPr>
  </w:style>
  <w:style w:type="character" w:customStyle="1" w:styleId="WW8Num10z0">
    <w:name w:val="WW8Num10z0"/>
    <w:rPr>
      <w:rFonts w:ascii="Symbol" w:hAnsi="Symbol" w:cs="Symbol"/>
    </w:rPr>
  </w:style>
  <w:style w:type="character" w:customStyle="1" w:styleId="WW8Num10z1">
    <w:name w:val="WW8Num10z1"/>
    <w:rPr>
      <w:rFonts w:ascii="Courier New" w:hAnsi="Courier New" w:cs="Courier New"/>
    </w:rPr>
  </w:style>
  <w:style w:type="character" w:customStyle="1" w:styleId="WW8Num10z2">
    <w:name w:val="WW8Num10z2"/>
    <w:rPr>
      <w:rFonts w:ascii="Wingdings" w:hAnsi="Wingdings" w:cs="Wingdings"/>
    </w:rPr>
  </w:style>
  <w:style w:type="character" w:customStyle="1" w:styleId="WW8Num11z0">
    <w:name w:val="WW8Num11z0"/>
    <w:rPr>
      <w:rFonts w:ascii="Symbol" w:hAnsi="Symbol" w:cs="Symbol"/>
    </w:rPr>
  </w:style>
  <w:style w:type="character" w:customStyle="1" w:styleId="WW8Num11z1">
    <w:name w:val="WW8Num11z1"/>
    <w:rPr>
      <w:rFonts w:ascii="Courier New" w:hAnsi="Courier New" w:cs="Courier New"/>
    </w:rPr>
  </w:style>
  <w:style w:type="character" w:customStyle="1" w:styleId="WW8Num11z2">
    <w:name w:val="WW8Num11z2"/>
    <w:rPr>
      <w:rFonts w:ascii="Wingdings" w:hAnsi="Wingdings" w:cs="Wingdings"/>
    </w:rPr>
  </w:style>
  <w:style w:type="character" w:customStyle="1" w:styleId="WW8Num14z0">
    <w:name w:val="WW8Num14z0"/>
    <w:rPr>
      <w:rFonts w:ascii="Symbol" w:hAnsi="Symbol" w:cs="Symbol"/>
    </w:rPr>
  </w:style>
  <w:style w:type="character" w:customStyle="1" w:styleId="WW8Num14z1">
    <w:name w:val="WW8Num14z1"/>
    <w:rPr>
      <w:rFonts w:ascii="Courier New" w:hAnsi="Courier New" w:cs="Courier New"/>
    </w:rPr>
  </w:style>
  <w:style w:type="character" w:customStyle="1" w:styleId="WW8Num14z2">
    <w:name w:val="WW8Num14z2"/>
    <w:rPr>
      <w:rFonts w:ascii="Wingdings" w:hAnsi="Wingdings" w:cs="Wingdings"/>
    </w:rPr>
  </w:style>
  <w:style w:type="character" w:customStyle="1" w:styleId="WW8Num15z0">
    <w:name w:val="WW8Num15z0"/>
    <w:rPr>
      <w:rFonts w:ascii="Garamond" w:eastAsia="Times New Roman" w:hAnsi="Garamond" w:cs="Times New Roman"/>
    </w:rPr>
  </w:style>
  <w:style w:type="character" w:customStyle="1" w:styleId="WW8Num15z1">
    <w:name w:val="WW8Num15z1"/>
    <w:rPr>
      <w:rFonts w:ascii="Courier New" w:hAnsi="Courier New" w:cs="Courier New"/>
    </w:rPr>
  </w:style>
  <w:style w:type="character" w:customStyle="1" w:styleId="WW8Num15z2">
    <w:name w:val="WW8Num15z2"/>
    <w:rPr>
      <w:rFonts w:ascii="Wingdings" w:hAnsi="Wingdings" w:cs="Wingdings"/>
    </w:rPr>
  </w:style>
  <w:style w:type="character" w:customStyle="1" w:styleId="WW8Num15z3">
    <w:name w:val="WW8Num15z3"/>
    <w:rPr>
      <w:rFonts w:ascii="Symbol" w:hAnsi="Symbol" w:cs="Symbol"/>
    </w:rPr>
  </w:style>
  <w:style w:type="character" w:customStyle="1" w:styleId="Fuentedeprrafopredeter1">
    <w:name w:val="Fuente de párrafo predeter.1"/>
  </w:style>
  <w:style w:type="character" w:styleId="Hipervnculo">
    <w:name w:val="Hyperlink"/>
    <w:rPr>
      <w:color w:val="0000FF"/>
      <w:u w:val="single"/>
    </w:rPr>
  </w:style>
  <w:style w:type="character" w:styleId="Nmerodepgina">
    <w:name w:val="page number"/>
    <w:basedOn w:val="Fuentedeprrafopredeter1"/>
  </w:style>
  <w:style w:type="character" w:customStyle="1" w:styleId="Caracteresdenotaalpie">
    <w:name w:val="Caracteres de nota al pie"/>
    <w:rPr>
      <w:vertAlign w:val="superscript"/>
    </w:rPr>
  </w:style>
  <w:style w:type="character" w:styleId="Hipervnculovisitado">
    <w:name w:val="FollowedHyperlink"/>
    <w:rPr>
      <w:color w:val="800080"/>
      <w:u w:val="single"/>
    </w:rPr>
  </w:style>
  <w:style w:type="character" w:customStyle="1" w:styleId="PrrafonormalCar">
    <w:name w:val="Párrafo normal Car"/>
    <w:rPr>
      <w:rFonts w:ascii="Garamond" w:hAnsi="Garamond" w:cs="Garamond"/>
      <w:sz w:val="24"/>
      <w:szCs w:val="24"/>
    </w:rPr>
  </w:style>
  <w:style w:type="character" w:customStyle="1" w:styleId="Refdecomentario1">
    <w:name w:val="Ref. de comentario1"/>
    <w:rPr>
      <w:sz w:val="18"/>
      <w:szCs w:val="18"/>
    </w:rPr>
  </w:style>
  <w:style w:type="character" w:customStyle="1" w:styleId="PrimerprrafoCar">
    <w:name w:val="Primer párrafo Car"/>
    <w:rPr>
      <w:rFonts w:ascii="Garamond" w:hAnsi="Garamond" w:cs="Garamond"/>
      <w:sz w:val="24"/>
      <w:szCs w:val="24"/>
    </w:rPr>
  </w:style>
  <w:style w:type="character" w:customStyle="1" w:styleId="TextocomentarioCar">
    <w:name w:val="Texto comentario Car"/>
    <w:rPr>
      <w:rFonts w:ascii="Garamond" w:hAnsi="Garamond" w:cs="Garamond"/>
      <w:sz w:val="24"/>
      <w:szCs w:val="24"/>
      <w:lang w:val="es-ES"/>
    </w:rPr>
  </w:style>
  <w:style w:type="character" w:customStyle="1" w:styleId="AsuntodelcomentarioCar">
    <w:name w:val="Asunto del comentario Car"/>
    <w:rPr>
      <w:rFonts w:ascii="Garamond" w:hAnsi="Garamond" w:cs="Garamond"/>
      <w:b/>
      <w:bCs/>
      <w:sz w:val="24"/>
      <w:szCs w:val="24"/>
      <w:lang w:val="es-ES"/>
    </w:rPr>
  </w:style>
  <w:style w:type="paragraph" w:customStyle="1" w:styleId="Encabezado1">
    <w:name w:val="Encabezado1"/>
    <w:basedOn w:val="Normal"/>
    <w:next w:val="Textoindependiente"/>
    <w:pPr>
      <w:keepNext/>
      <w:spacing w:before="240"/>
    </w:pPr>
    <w:rPr>
      <w:rFonts w:ascii="Liberation Sans" w:eastAsia="WenQuanYi Micro Hei" w:hAnsi="Liberation Sans" w:cs="Lohit Hindi"/>
      <w:sz w:val="28"/>
      <w:szCs w:val="28"/>
    </w:rPr>
  </w:style>
  <w:style w:type="paragraph" w:styleId="Textoindependiente">
    <w:name w:val="Body Text"/>
    <w:basedOn w:val="Normal"/>
    <w:pPr>
      <w:spacing w:before="0"/>
    </w:pPr>
  </w:style>
  <w:style w:type="paragraph" w:styleId="Lista">
    <w:name w:val="List"/>
    <w:basedOn w:val="Textoindependiente"/>
    <w:rPr>
      <w:rFonts w:cs="Lohit Hindi"/>
    </w:rPr>
  </w:style>
  <w:style w:type="paragraph" w:styleId="Descripcin">
    <w:name w:val="caption"/>
    <w:basedOn w:val="Normal"/>
    <w:qFormat/>
    <w:pPr>
      <w:suppressLineNumbers/>
    </w:pPr>
    <w:rPr>
      <w:rFonts w:cs="Lohit Hindi"/>
      <w:i/>
      <w:iCs/>
    </w:rPr>
  </w:style>
  <w:style w:type="paragraph" w:customStyle="1" w:styleId="ndice">
    <w:name w:val="Índice"/>
    <w:basedOn w:val="Normal"/>
    <w:pPr>
      <w:suppressLineNumbers/>
    </w:pPr>
    <w:rPr>
      <w:rFonts w:cs="Lohit Hindi"/>
    </w:rPr>
  </w:style>
  <w:style w:type="paragraph" w:styleId="Encabezado">
    <w:name w:val="header"/>
    <w:basedOn w:val="Normal"/>
    <w:pPr>
      <w:tabs>
        <w:tab w:val="center" w:pos="4252"/>
        <w:tab w:val="right" w:pos="8504"/>
      </w:tabs>
    </w:pPr>
  </w:style>
  <w:style w:type="paragraph" w:styleId="Piedepgina">
    <w:name w:val="footer"/>
    <w:basedOn w:val="Normal"/>
    <w:pPr>
      <w:tabs>
        <w:tab w:val="center" w:pos="4252"/>
        <w:tab w:val="right" w:pos="8504"/>
      </w:tabs>
    </w:pPr>
  </w:style>
  <w:style w:type="paragraph" w:styleId="Textonotapie">
    <w:name w:val="footnote text"/>
    <w:basedOn w:val="Normal"/>
    <w:rPr>
      <w:sz w:val="20"/>
      <w:szCs w:val="20"/>
    </w:rPr>
  </w:style>
  <w:style w:type="paragraph" w:customStyle="1" w:styleId="cdigofuente">
    <w:name w:val="código fuente"/>
    <w:basedOn w:val="Normal"/>
    <w:pPr>
      <w:pBdr>
        <w:top w:val="single" w:sz="4" w:space="1" w:color="000000"/>
        <w:left w:val="single" w:sz="4" w:space="4" w:color="000000"/>
        <w:bottom w:val="single" w:sz="4" w:space="1" w:color="000000"/>
        <w:right w:val="single" w:sz="4" w:space="4" w:color="000000"/>
      </w:pBdr>
      <w:shd w:val="clear" w:color="auto" w:fill="E6E6E6"/>
      <w:spacing w:before="0" w:after="0"/>
      <w:ind w:left="709"/>
      <w:jc w:val="left"/>
    </w:pPr>
    <w:rPr>
      <w:rFonts w:ascii="Courier" w:hAnsi="Courier" w:cs="Courier"/>
      <w:sz w:val="20"/>
    </w:rPr>
  </w:style>
  <w:style w:type="paragraph" w:styleId="Textodeglobo">
    <w:name w:val="Balloon Text"/>
    <w:basedOn w:val="Normal"/>
    <w:rPr>
      <w:rFonts w:ascii="Tahoma" w:hAnsi="Tahoma" w:cs="Tahoma"/>
      <w:sz w:val="16"/>
      <w:szCs w:val="16"/>
    </w:rPr>
  </w:style>
  <w:style w:type="paragraph" w:customStyle="1" w:styleId="Prrafonormal">
    <w:name w:val="Párrafo normal"/>
    <w:basedOn w:val="Normal"/>
    <w:qFormat/>
    <w:pPr>
      <w:ind w:firstLine="709"/>
    </w:pPr>
    <w:rPr>
      <w:lang w:val="x-none"/>
    </w:rPr>
  </w:style>
  <w:style w:type="paragraph" w:customStyle="1" w:styleId="Primerprrafo">
    <w:name w:val="Primer párrafo"/>
    <w:basedOn w:val="Normal"/>
    <w:qFormat/>
    <w:rPr>
      <w:lang w:val="x-none"/>
    </w:rPr>
  </w:style>
  <w:style w:type="paragraph" w:customStyle="1" w:styleId="Textocomentario1">
    <w:name w:val="Texto comentario1"/>
    <w:basedOn w:val="Normal"/>
  </w:style>
  <w:style w:type="paragraph" w:styleId="Asuntodelcomentario">
    <w:name w:val="annotation subject"/>
    <w:basedOn w:val="Textocomentario1"/>
    <w:next w:val="Textocomentario1"/>
    <w:rPr>
      <w:b/>
      <w:bCs/>
    </w:rPr>
  </w:style>
  <w:style w:type="paragraph" w:customStyle="1" w:styleId="Contenidodelatabla">
    <w:name w:val="Contenido de la tabla"/>
    <w:basedOn w:val="Normal"/>
    <w:pPr>
      <w:suppressLineNumbers/>
    </w:pPr>
  </w:style>
  <w:style w:type="paragraph" w:customStyle="1" w:styleId="Encabezadodelatabla">
    <w:name w:val="Encabezado de la tabla"/>
    <w:basedOn w:val="Contenidodelatabla"/>
    <w:pPr>
      <w:jc w:val="center"/>
    </w:pPr>
    <w:rPr>
      <w:b/>
      <w:bCs/>
    </w:rPr>
  </w:style>
  <w:style w:type="character" w:customStyle="1" w:styleId="Ttulo1Car">
    <w:name w:val="Título 1 Car"/>
    <w:link w:val="Ttulo1"/>
    <w:rsid w:val="00A23E2E"/>
    <w:rPr>
      <w:rFonts w:ascii="Arial" w:hAnsi="Arial" w:cs="Arial"/>
      <w:b/>
      <w:bCs/>
      <w:kern w:val="1"/>
      <w:sz w:val="32"/>
      <w:szCs w:val="32"/>
      <w:lang w:val="es-ES" w:eastAsia="zh-CN"/>
    </w:rPr>
  </w:style>
  <w:style w:type="character" w:customStyle="1" w:styleId="Ttulo3Car">
    <w:name w:val="Título 3 Car"/>
    <w:link w:val="Ttulo3"/>
    <w:rsid w:val="001F4BFA"/>
    <w:rPr>
      <w:rFonts w:ascii="Arial" w:hAnsi="Arial" w:cs="Arial"/>
      <w:b/>
      <w:bCs/>
      <w:sz w:val="22"/>
      <w:szCs w:val="26"/>
      <w:lang w:val="es-ES" w:eastAsia="zh-CN"/>
    </w:rPr>
  </w:style>
  <w:style w:type="character" w:styleId="Refdecomentario">
    <w:name w:val="annotation reference"/>
    <w:uiPriority w:val="99"/>
    <w:semiHidden/>
    <w:unhideWhenUsed/>
    <w:rsid w:val="00A05F92"/>
    <w:rPr>
      <w:sz w:val="18"/>
      <w:szCs w:val="18"/>
    </w:rPr>
  </w:style>
  <w:style w:type="paragraph" w:styleId="Textocomentario">
    <w:name w:val="annotation text"/>
    <w:basedOn w:val="Normal"/>
    <w:link w:val="TextocomentarioCar1"/>
    <w:uiPriority w:val="99"/>
    <w:semiHidden/>
    <w:unhideWhenUsed/>
    <w:rsid w:val="00A05F92"/>
  </w:style>
  <w:style w:type="character" w:customStyle="1" w:styleId="TextocomentarioCar1">
    <w:name w:val="Texto comentario Car1"/>
    <w:link w:val="Textocomentario"/>
    <w:uiPriority w:val="99"/>
    <w:semiHidden/>
    <w:rsid w:val="00A05F92"/>
    <w:rPr>
      <w:rFonts w:ascii="Garamond" w:hAnsi="Garamond" w:cs="Garamond"/>
      <w:sz w:val="24"/>
      <w:szCs w:val="24"/>
      <w:lang w:eastAsia="zh-CN"/>
    </w:rPr>
  </w:style>
  <w:style w:type="paragraph" w:customStyle="1" w:styleId="Titulo2">
    <w:name w:val="Titulo2"/>
    <w:basedOn w:val="Normal"/>
    <w:rsid w:val="006E4675"/>
  </w:style>
  <w:style w:type="paragraph" w:styleId="NormalWeb">
    <w:name w:val="Normal (Web)"/>
    <w:basedOn w:val="Normal"/>
    <w:uiPriority w:val="99"/>
    <w:unhideWhenUsed/>
    <w:rsid w:val="005E4C9E"/>
    <w:pPr>
      <w:suppressAutoHyphens w:val="0"/>
      <w:spacing w:before="100" w:beforeAutospacing="1" w:after="100" w:afterAutospacing="1"/>
      <w:jc w:val="left"/>
    </w:pPr>
    <w:rPr>
      <w:rFonts w:ascii="Times" w:hAnsi="Times" w:cs="Times New Roman"/>
      <w:sz w:val="20"/>
      <w:szCs w:val="20"/>
      <w:lang w:val="es-ES_tradnl" w:eastAsia="es-ES"/>
    </w:rPr>
  </w:style>
  <w:style w:type="character" w:styleId="Refdenotaalpie">
    <w:name w:val="footnote reference"/>
    <w:uiPriority w:val="99"/>
    <w:unhideWhenUsed/>
    <w:rsid w:val="008654AB"/>
    <w:rPr>
      <w:vertAlign w:val="superscript"/>
    </w:rPr>
  </w:style>
  <w:style w:type="paragraph" w:styleId="TDC1">
    <w:name w:val="toc 1"/>
    <w:basedOn w:val="Normal"/>
    <w:next w:val="Normal"/>
    <w:autoRedefine/>
    <w:uiPriority w:val="39"/>
    <w:unhideWhenUsed/>
    <w:rsid w:val="00632702"/>
    <w:pPr>
      <w:spacing w:after="0"/>
      <w:jc w:val="left"/>
    </w:pPr>
    <w:rPr>
      <w:rFonts w:ascii="Calibri" w:hAnsi="Calibri"/>
      <w:b/>
      <w:caps/>
      <w:sz w:val="22"/>
      <w:szCs w:val="22"/>
    </w:rPr>
  </w:style>
  <w:style w:type="paragraph" w:styleId="TDC2">
    <w:name w:val="toc 2"/>
    <w:basedOn w:val="Normal"/>
    <w:next w:val="Normal"/>
    <w:autoRedefine/>
    <w:uiPriority w:val="39"/>
    <w:unhideWhenUsed/>
    <w:rsid w:val="00632702"/>
    <w:pPr>
      <w:spacing w:before="0" w:after="0"/>
      <w:ind w:left="240"/>
      <w:jc w:val="left"/>
    </w:pPr>
    <w:rPr>
      <w:rFonts w:ascii="Calibri" w:hAnsi="Calibri"/>
      <w:smallCaps/>
      <w:sz w:val="22"/>
      <w:szCs w:val="22"/>
    </w:rPr>
  </w:style>
  <w:style w:type="paragraph" w:styleId="TDC3">
    <w:name w:val="toc 3"/>
    <w:basedOn w:val="Normal"/>
    <w:next w:val="Normal"/>
    <w:autoRedefine/>
    <w:uiPriority w:val="39"/>
    <w:unhideWhenUsed/>
    <w:rsid w:val="00632702"/>
    <w:pPr>
      <w:spacing w:before="0" w:after="0"/>
      <w:ind w:left="480"/>
      <w:jc w:val="left"/>
    </w:pPr>
    <w:rPr>
      <w:rFonts w:ascii="Calibri" w:hAnsi="Calibri"/>
      <w:i/>
      <w:sz w:val="22"/>
      <w:szCs w:val="22"/>
    </w:rPr>
  </w:style>
  <w:style w:type="paragraph" w:styleId="TDC4">
    <w:name w:val="toc 4"/>
    <w:basedOn w:val="Normal"/>
    <w:next w:val="Normal"/>
    <w:autoRedefine/>
    <w:uiPriority w:val="39"/>
    <w:unhideWhenUsed/>
    <w:rsid w:val="00632702"/>
    <w:pPr>
      <w:spacing w:before="0" w:after="0"/>
      <w:ind w:left="720"/>
      <w:jc w:val="left"/>
    </w:pPr>
    <w:rPr>
      <w:rFonts w:ascii="Calibri" w:hAnsi="Calibri"/>
      <w:sz w:val="18"/>
      <w:szCs w:val="18"/>
    </w:rPr>
  </w:style>
  <w:style w:type="paragraph" w:styleId="TDC5">
    <w:name w:val="toc 5"/>
    <w:basedOn w:val="Normal"/>
    <w:next w:val="Normal"/>
    <w:autoRedefine/>
    <w:uiPriority w:val="39"/>
    <w:unhideWhenUsed/>
    <w:rsid w:val="00632702"/>
    <w:pPr>
      <w:spacing w:before="0" w:after="0"/>
      <w:ind w:left="960"/>
      <w:jc w:val="left"/>
    </w:pPr>
    <w:rPr>
      <w:rFonts w:ascii="Calibri" w:hAnsi="Calibri"/>
      <w:sz w:val="18"/>
      <w:szCs w:val="18"/>
    </w:rPr>
  </w:style>
  <w:style w:type="paragraph" w:styleId="TDC6">
    <w:name w:val="toc 6"/>
    <w:basedOn w:val="Normal"/>
    <w:next w:val="Normal"/>
    <w:autoRedefine/>
    <w:uiPriority w:val="39"/>
    <w:unhideWhenUsed/>
    <w:rsid w:val="00632702"/>
    <w:pPr>
      <w:spacing w:before="0" w:after="0"/>
      <w:ind w:left="1200"/>
      <w:jc w:val="left"/>
    </w:pPr>
    <w:rPr>
      <w:rFonts w:ascii="Calibri" w:hAnsi="Calibri"/>
      <w:sz w:val="18"/>
      <w:szCs w:val="18"/>
    </w:rPr>
  </w:style>
  <w:style w:type="paragraph" w:styleId="TDC7">
    <w:name w:val="toc 7"/>
    <w:basedOn w:val="Normal"/>
    <w:next w:val="Normal"/>
    <w:autoRedefine/>
    <w:uiPriority w:val="39"/>
    <w:unhideWhenUsed/>
    <w:rsid w:val="00632702"/>
    <w:pPr>
      <w:spacing w:before="0" w:after="0"/>
      <w:ind w:left="1440"/>
      <w:jc w:val="left"/>
    </w:pPr>
    <w:rPr>
      <w:rFonts w:ascii="Calibri" w:hAnsi="Calibri"/>
      <w:sz w:val="18"/>
      <w:szCs w:val="18"/>
    </w:rPr>
  </w:style>
  <w:style w:type="paragraph" w:styleId="TDC8">
    <w:name w:val="toc 8"/>
    <w:basedOn w:val="Normal"/>
    <w:next w:val="Normal"/>
    <w:autoRedefine/>
    <w:uiPriority w:val="39"/>
    <w:unhideWhenUsed/>
    <w:rsid w:val="00632702"/>
    <w:pPr>
      <w:spacing w:before="0" w:after="0"/>
      <w:ind w:left="1680"/>
      <w:jc w:val="left"/>
    </w:pPr>
    <w:rPr>
      <w:rFonts w:ascii="Calibri" w:hAnsi="Calibri"/>
      <w:sz w:val="18"/>
      <w:szCs w:val="18"/>
    </w:rPr>
  </w:style>
  <w:style w:type="paragraph" w:styleId="TDC9">
    <w:name w:val="toc 9"/>
    <w:basedOn w:val="Normal"/>
    <w:next w:val="Normal"/>
    <w:autoRedefine/>
    <w:uiPriority w:val="39"/>
    <w:unhideWhenUsed/>
    <w:rsid w:val="00632702"/>
    <w:pPr>
      <w:spacing w:before="0" w:after="0"/>
      <w:ind w:left="1920"/>
      <w:jc w:val="left"/>
    </w:pPr>
    <w:rPr>
      <w:rFonts w:ascii="Calibri" w:hAnsi="Calibri"/>
      <w:sz w:val="18"/>
      <w:szCs w:val="18"/>
    </w:rPr>
  </w:style>
  <w:style w:type="character" w:styleId="Textoennegrita">
    <w:name w:val="Strong"/>
    <w:uiPriority w:val="22"/>
    <w:qFormat/>
    <w:rsid w:val="00A615F4"/>
    <w:rPr>
      <w:b/>
      <w:bCs/>
    </w:rPr>
  </w:style>
  <w:style w:type="paragraph" w:customStyle="1" w:styleId="Listamedia2-nfasis21">
    <w:name w:val="Lista media 2 - Énfasis 21"/>
    <w:hidden/>
    <w:uiPriority w:val="99"/>
    <w:semiHidden/>
    <w:rsid w:val="0011258F"/>
    <w:rPr>
      <w:rFonts w:ascii="Garamond" w:hAnsi="Garamond" w:cs="Garamond"/>
      <w:sz w:val="24"/>
      <w:szCs w:val="24"/>
      <w:lang w:eastAsia="zh-CN"/>
    </w:rPr>
  </w:style>
  <w:style w:type="paragraph" w:styleId="Mapadeldocumento">
    <w:name w:val="Document Map"/>
    <w:basedOn w:val="Normal"/>
    <w:link w:val="MapadeldocumentoCar"/>
    <w:uiPriority w:val="99"/>
    <w:semiHidden/>
    <w:unhideWhenUsed/>
    <w:rsid w:val="004B06D4"/>
    <w:rPr>
      <w:rFonts w:ascii="Times New Roman" w:hAnsi="Times New Roman" w:cs="Times New Roman"/>
    </w:rPr>
  </w:style>
  <w:style w:type="character" w:customStyle="1" w:styleId="MapadeldocumentoCar">
    <w:name w:val="Mapa del documento Car"/>
    <w:link w:val="Mapadeldocumento"/>
    <w:uiPriority w:val="99"/>
    <w:semiHidden/>
    <w:rsid w:val="004B06D4"/>
    <w:rPr>
      <w:sz w:val="24"/>
      <w:szCs w:val="24"/>
      <w:lang w:val="es-ES" w:eastAsia="zh-CN"/>
    </w:rPr>
  </w:style>
  <w:style w:type="table" w:styleId="Tablaconcuadrcula">
    <w:name w:val="Table Grid"/>
    <w:basedOn w:val="Tablanormal"/>
    <w:uiPriority w:val="59"/>
    <w:rsid w:val="001864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72"/>
    <w:qFormat/>
    <w:rsid w:val="006A3870"/>
    <w:pPr>
      <w:ind w:left="720"/>
      <w:contextualSpacing/>
    </w:pPr>
  </w:style>
  <w:style w:type="character" w:styleId="Mencinsinresolver">
    <w:name w:val="Unresolved Mention"/>
    <w:basedOn w:val="Fuentedeprrafopredeter"/>
    <w:uiPriority w:val="47"/>
    <w:rsid w:val="00DE513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053905">
      <w:bodyDiv w:val="1"/>
      <w:marLeft w:val="0"/>
      <w:marRight w:val="0"/>
      <w:marTop w:val="0"/>
      <w:marBottom w:val="0"/>
      <w:divBdr>
        <w:top w:val="none" w:sz="0" w:space="0" w:color="auto"/>
        <w:left w:val="none" w:sz="0" w:space="0" w:color="auto"/>
        <w:bottom w:val="none" w:sz="0" w:space="0" w:color="auto"/>
        <w:right w:val="none" w:sz="0" w:space="0" w:color="auto"/>
      </w:divBdr>
      <w:divsChild>
        <w:div w:id="1674651597">
          <w:marLeft w:val="0"/>
          <w:marRight w:val="0"/>
          <w:marTop w:val="0"/>
          <w:marBottom w:val="0"/>
          <w:divBdr>
            <w:top w:val="none" w:sz="0" w:space="0" w:color="auto"/>
            <w:left w:val="none" w:sz="0" w:space="0" w:color="auto"/>
            <w:bottom w:val="none" w:sz="0" w:space="0" w:color="auto"/>
            <w:right w:val="none" w:sz="0" w:space="0" w:color="auto"/>
          </w:divBdr>
          <w:divsChild>
            <w:div w:id="996767872">
              <w:marLeft w:val="0"/>
              <w:marRight w:val="0"/>
              <w:marTop w:val="0"/>
              <w:marBottom w:val="0"/>
              <w:divBdr>
                <w:top w:val="none" w:sz="0" w:space="0" w:color="auto"/>
                <w:left w:val="none" w:sz="0" w:space="0" w:color="auto"/>
                <w:bottom w:val="none" w:sz="0" w:space="0" w:color="auto"/>
                <w:right w:val="none" w:sz="0" w:space="0" w:color="auto"/>
              </w:divBdr>
              <w:divsChild>
                <w:div w:id="189144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986770">
      <w:bodyDiv w:val="1"/>
      <w:marLeft w:val="0"/>
      <w:marRight w:val="0"/>
      <w:marTop w:val="0"/>
      <w:marBottom w:val="0"/>
      <w:divBdr>
        <w:top w:val="none" w:sz="0" w:space="0" w:color="auto"/>
        <w:left w:val="none" w:sz="0" w:space="0" w:color="auto"/>
        <w:bottom w:val="none" w:sz="0" w:space="0" w:color="auto"/>
        <w:right w:val="none" w:sz="0" w:space="0" w:color="auto"/>
      </w:divBdr>
      <w:divsChild>
        <w:div w:id="1399790904">
          <w:marLeft w:val="0"/>
          <w:marRight w:val="0"/>
          <w:marTop w:val="0"/>
          <w:marBottom w:val="0"/>
          <w:divBdr>
            <w:top w:val="none" w:sz="0" w:space="0" w:color="auto"/>
            <w:left w:val="none" w:sz="0" w:space="0" w:color="auto"/>
            <w:bottom w:val="none" w:sz="0" w:space="0" w:color="auto"/>
            <w:right w:val="none" w:sz="0" w:space="0" w:color="auto"/>
          </w:divBdr>
          <w:divsChild>
            <w:div w:id="216746108">
              <w:marLeft w:val="0"/>
              <w:marRight w:val="0"/>
              <w:marTop w:val="0"/>
              <w:marBottom w:val="0"/>
              <w:divBdr>
                <w:top w:val="none" w:sz="0" w:space="0" w:color="auto"/>
                <w:left w:val="none" w:sz="0" w:space="0" w:color="auto"/>
                <w:bottom w:val="none" w:sz="0" w:space="0" w:color="auto"/>
                <w:right w:val="none" w:sz="0" w:space="0" w:color="auto"/>
              </w:divBdr>
              <w:divsChild>
                <w:div w:id="948971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4722451">
      <w:bodyDiv w:val="1"/>
      <w:marLeft w:val="0"/>
      <w:marRight w:val="0"/>
      <w:marTop w:val="0"/>
      <w:marBottom w:val="0"/>
      <w:divBdr>
        <w:top w:val="none" w:sz="0" w:space="0" w:color="auto"/>
        <w:left w:val="none" w:sz="0" w:space="0" w:color="auto"/>
        <w:bottom w:val="none" w:sz="0" w:space="0" w:color="auto"/>
        <w:right w:val="none" w:sz="0" w:space="0" w:color="auto"/>
      </w:divBdr>
      <w:divsChild>
        <w:div w:id="1624071415">
          <w:marLeft w:val="0"/>
          <w:marRight w:val="0"/>
          <w:marTop w:val="0"/>
          <w:marBottom w:val="0"/>
          <w:divBdr>
            <w:top w:val="none" w:sz="0" w:space="0" w:color="auto"/>
            <w:left w:val="none" w:sz="0" w:space="0" w:color="auto"/>
            <w:bottom w:val="none" w:sz="0" w:space="0" w:color="auto"/>
            <w:right w:val="none" w:sz="0" w:space="0" w:color="auto"/>
          </w:divBdr>
          <w:divsChild>
            <w:div w:id="853030741">
              <w:marLeft w:val="0"/>
              <w:marRight w:val="0"/>
              <w:marTop w:val="0"/>
              <w:marBottom w:val="0"/>
              <w:divBdr>
                <w:top w:val="none" w:sz="0" w:space="0" w:color="auto"/>
                <w:left w:val="none" w:sz="0" w:space="0" w:color="auto"/>
                <w:bottom w:val="none" w:sz="0" w:space="0" w:color="auto"/>
                <w:right w:val="none" w:sz="0" w:space="0" w:color="auto"/>
              </w:divBdr>
              <w:divsChild>
                <w:div w:id="1446314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9005070">
      <w:bodyDiv w:val="1"/>
      <w:marLeft w:val="0"/>
      <w:marRight w:val="0"/>
      <w:marTop w:val="0"/>
      <w:marBottom w:val="0"/>
      <w:divBdr>
        <w:top w:val="none" w:sz="0" w:space="0" w:color="auto"/>
        <w:left w:val="none" w:sz="0" w:space="0" w:color="auto"/>
        <w:bottom w:val="none" w:sz="0" w:space="0" w:color="auto"/>
        <w:right w:val="none" w:sz="0" w:space="0" w:color="auto"/>
      </w:divBdr>
    </w:div>
    <w:div w:id="567033436">
      <w:bodyDiv w:val="1"/>
      <w:marLeft w:val="0"/>
      <w:marRight w:val="0"/>
      <w:marTop w:val="0"/>
      <w:marBottom w:val="0"/>
      <w:divBdr>
        <w:top w:val="none" w:sz="0" w:space="0" w:color="auto"/>
        <w:left w:val="none" w:sz="0" w:space="0" w:color="auto"/>
        <w:bottom w:val="none" w:sz="0" w:space="0" w:color="auto"/>
        <w:right w:val="none" w:sz="0" w:space="0" w:color="auto"/>
      </w:divBdr>
    </w:div>
    <w:div w:id="607784591">
      <w:bodyDiv w:val="1"/>
      <w:marLeft w:val="0"/>
      <w:marRight w:val="0"/>
      <w:marTop w:val="0"/>
      <w:marBottom w:val="0"/>
      <w:divBdr>
        <w:top w:val="none" w:sz="0" w:space="0" w:color="auto"/>
        <w:left w:val="none" w:sz="0" w:space="0" w:color="auto"/>
        <w:bottom w:val="none" w:sz="0" w:space="0" w:color="auto"/>
        <w:right w:val="none" w:sz="0" w:space="0" w:color="auto"/>
      </w:divBdr>
      <w:divsChild>
        <w:div w:id="1862665691">
          <w:marLeft w:val="0"/>
          <w:marRight w:val="0"/>
          <w:marTop w:val="0"/>
          <w:marBottom w:val="0"/>
          <w:divBdr>
            <w:top w:val="none" w:sz="0" w:space="0" w:color="auto"/>
            <w:left w:val="none" w:sz="0" w:space="0" w:color="auto"/>
            <w:bottom w:val="none" w:sz="0" w:space="0" w:color="auto"/>
            <w:right w:val="none" w:sz="0" w:space="0" w:color="auto"/>
          </w:divBdr>
          <w:divsChild>
            <w:div w:id="936058158">
              <w:marLeft w:val="0"/>
              <w:marRight w:val="0"/>
              <w:marTop w:val="0"/>
              <w:marBottom w:val="0"/>
              <w:divBdr>
                <w:top w:val="none" w:sz="0" w:space="0" w:color="auto"/>
                <w:left w:val="none" w:sz="0" w:space="0" w:color="auto"/>
                <w:bottom w:val="none" w:sz="0" w:space="0" w:color="auto"/>
                <w:right w:val="none" w:sz="0" w:space="0" w:color="auto"/>
              </w:divBdr>
              <w:divsChild>
                <w:div w:id="1783110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5246420">
      <w:bodyDiv w:val="1"/>
      <w:marLeft w:val="0"/>
      <w:marRight w:val="0"/>
      <w:marTop w:val="0"/>
      <w:marBottom w:val="0"/>
      <w:divBdr>
        <w:top w:val="none" w:sz="0" w:space="0" w:color="auto"/>
        <w:left w:val="none" w:sz="0" w:space="0" w:color="auto"/>
        <w:bottom w:val="none" w:sz="0" w:space="0" w:color="auto"/>
        <w:right w:val="none" w:sz="0" w:space="0" w:color="auto"/>
      </w:divBdr>
      <w:divsChild>
        <w:div w:id="284432313">
          <w:marLeft w:val="0"/>
          <w:marRight w:val="0"/>
          <w:marTop w:val="0"/>
          <w:marBottom w:val="0"/>
          <w:divBdr>
            <w:top w:val="none" w:sz="0" w:space="0" w:color="auto"/>
            <w:left w:val="none" w:sz="0" w:space="0" w:color="auto"/>
            <w:bottom w:val="none" w:sz="0" w:space="0" w:color="auto"/>
            <w:right w:val="none" w:sz="0" w:space="0" w:color="auto"/>
          </w:divBdr>
          <w:divsChild>
            <w:div w:id="1878159061">
              <w:marLeft w:val="0"/>
              <w:marRight w:val="0"/>
              <w:marTop w:val="0"/>
              <w:marBottom w:val="0"/>
              <w:divBdr>
                <w:top w:val="none" w:sz="0" w:space="0" w:color="auto"/>
                <w:left w:val="none" w:sz="0" w:space="0" w:color="auto"/>
                <w:bottom w:val="none" w:sz="0" w:space="0" w:color="auto"/>
                <w:right w:val="none" w:sz="0" w:space="0" w:color="auto"/>
              </w:divBdr>
              <w:divsChild>
                <w:div w:id="1230077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3154068">
      <w:bodyDiv w:val="1"/>
      <w:marLeft w:val="0"/>
      <w:marRight w:val="0"/>
      <w:marTop w:val="0"/>
      <w:marBottom w:val="0"/>
      <w:divBdr>
        <w:top w:val="none" w:sz="0" w:space="0" w:color="auto"/>
        <w:left w:val="none" w:sz="0" w:space="0" w:color="auto"/>
        <w:bottom w:val="none" w:sz="0" w:space="0" w:color="auto"/>
        <w:right w:val="none" w:sz="0" w:space="0" w:color="auto"/>
      </w:divBdr>
      <w:divsChild>
        <w:div w:id="1135368476">
          <w:marLeft w:val="0"/>
          <w:marRight w:val="0"/>
          <w:marTop w:val="0"/>
          <w:marBottom w:val="0"/>
          <w:divBdr>
            <w:top w:val="none" w:sz="0" w:space="0" w:color="auto"/>
            <w:left w:val="none" w:sz="0" w:space="0" w:color="auto"/>
            <w:bottom w:val="none" w:sz="0" w:space="0" w:color="auto"/>
            <w:right w:val="none" w:sz="0" w:space="0" w:color="auto"/>
          </w:divBdr>
          <w:divsChild>
            <w:div w:id="1832717908">
              <w:marLeft w:val="0"/>
              <w:marRight w:val="0"/>
              <w:marTop w:val="0"/>
              <w:marBottom w:val="0"/>
              <w:divBdr>
                <w:top w:val="none" w:sz="0" w:space="0" w:color="auto"/>
                <w:left w:val="none" w:sz="0" w:space="0" w:color="auto"/>
                <w:bottom w:val="none" w:sz="0" w:space="0" w:color="auto"/>
                <w:right w:val="none" w:sz="0" w:space="0" w:color="auto"/>
              </w:divBdr>
              <w:divsChild>
                <w:div w:id="435491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0881548">
      <w:bodyDiv w:val="1"/>
      <w:marLeft w:val="0"/>
      <w:marRight w:val="0"/>
      <w:marTop w:val="0"/>
      <w:marBottom w:val="0"/>
      <w:divBdr>
        <w:top w:val="none" w:sz="0" w:space="0" w:color="auto"/>
        <w:left w:val="none" w:sz="0" w:space="0" w:color="auto"/>
        <w:bottom w:val="none" w:sz="0" w:space="0" w:color="auto"/>
        <w:right w:val="none" w:sz="0" w:space="0" w:color="auto"/>
      </w:divBdr>
    </w:div>
    <w:div w:id="1252928373">
      <w:bodyDiv w:val="1"/>
      <w:marLeft w:val="0"/>
      <w:marRight w:val="0"/>
      <w:marTop w:val="0"/>
      <w:marBottom w:val="0"/>
      <w:divBdr>
        <w:top w:val="none" w:sz="0" w:space="0" w:color="auto"/>
        <w:left w:val="none" w:sz="0" w:space="0" w:color="auto"/>
        <w:bottom w:val="none" w:sz="0" w:space="0" w:color="auto"/>
        <w:right w:val="none" w:sz="0" w:space="0" w:color="auto"/>
      </w:divBdr>
      <w:divsChild>
        <w:div w:id="599530056">
          <w:marLeft w:val="0"/>
          <w:marRight w:val="0"/>
          <w:marTop w:val="0"/>
          <w:marBottom w:val="0"/>
          <w:divBdr>
            <w:top w:val="none" w:sz="0" w:space="0" w:color="auto"/>
            <w:left w:val="none" w:sz="0" w:space="0" w:color="auto"/>
            <w:bottom w:val="none" w:sz="0" w:space="0" w:color="auto"/>
            <w:right w:val="none" w:sz="0" w:space="0" w:color="auto"/>
          </w:divBdr>
          <w:divsChild>
            <w:div w:id="648368948">
              <w:marLeft w:val="0"/>
              <w:marRight w:val="0"/>
              <w:marTop w:val="0"/>
              <w:marBottom w:val="0"/>
              <w:divBdr>
                <w:top w:val="none" w:sz="0" w:space="0" w:color="auto"/>
                <w:left w:val="none" w:sz="0" w:space="0" w:color="auto"/>
                <w:bottom w:val="none" w:sz="0" w:space="0" w:color="auto"/>
                <w:right w:val="none" w:sz="0" w:space="0" w:color="auto"/>
              </w:divBdr>
              <w:divsChild>
                <w:div w:id="726491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0694958">
      <w:bodyDiv w:val="1"/>
      <w:marLeft w:val="0"/>
      <w:marRight w:val="0"/>
      <w:marTop w:val="0"/>
      <w:marBottom w:val="0"/>
      <w:divBdr>
        <w:top w:val="none" w:sz="0" w:space="0" w:color="auto"/>
        <w:left w:val="none" w:sz="0" w:space="0" w:color="auto"/>
        <w:bottom w:val="none" w:sz="0" w:space="0" w:color="auto"/>
        <w:right w:val="none" w:sz="0" w:space="0" w:color="auto"/>
      </w:divBdr>
    </w:div>
    <w:div w:id="1294555046">
      <w:bodyDiv w:val="1"/>
      <w:marLeft w:val="0"/>
      <w:marRight w:val="0"/>
      <w:marTop w:val="0"/>
      <w:marBottom w:val="0"/>
      <w:divBdr>
        <w:top w:val="none" w:sz="0" w:space="0" w:color="auto"/>
        <w:left w:val="none" w:sz="0" w:space="0" w:color="auto"/>
        <w:bottom w:val="none" w:sz="0" w:space="0" w:color="auto"/>
        <w:right w:val="none" w:sz="0" w:space="0" w:color="auto"/>
      </w:divBdr>
      <w:divsChild>
        <w:div w:id="1547838065">
          <w:marLeft w:val="0"/>
          <w:marRight w:val="0"/>
          <w:marTop w:val="0"/>
          <w:marBottom w:val="0"/>
          <w:divBdr>
            <w:top w:val="none" w:sz="0" w:space="0" w:color="auto"/>
            <w:left w:val="none" w:sz="0" w:space="0" w:color="auto"/>
            <w:bottom w:val="none" w:sz="0" w:space="0" w:color="auto"/>
            <w:right w:val="none" w:sz="0" w:space="0" w:color="auto"/>
          </w:divBdr>
          <w:divsChild>
            <w:div w:id="1469132412">
              <w:marLeft w:val="0"/>
              <w:marRight w:val="0"/>
              <w:marTop w:val="0"/>
              <w:marBottom w:val="0"/>
              <w:divBdr>
                <w:top w:val="none" w:sz="0" w:space="0" w:color="auto"/>
                <w:left w:val="none" w:sz="0" w:space="0" w:color="auto"/>
                <w:bottom w:val="none" w:sz="0" w:space="0" w:color="auto"/>
                <w:right w:val="none" w:sz="0" w:space="0" w:color="auto"/>
              </w:divBdr>
              <w:divsChild>
                <w:div w:id="1931618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6490031">
      <w:bodyDiv w:val="1"/>
      <w:marLeft w:val="0"/>
      <w:marRight w:val="0"/>
      <w:marTop w:val="0"/>
      <w:marBottom w:val="0"/>
      <w:divBdr>
        <w:top w:val="none" w:sz="0" w:space="0" w:color="auto"/>
        <w:left w:val="none" w:sz="0" w:space="0" w:color="auto"/>
        <w:bottom w:val="none" w:sz="0" w:space="0" w:color="auto"/>
        <w:right w:val="none" w:sz="0" w:space="0" w:color="auto"/>
      </w:divBdr>
      <w:divsChild>
        <w:div w:id="745080284">
          <w:marLeft w:val="0"/>
          <w:marRight w:val="0"/>
          <w:marTop w:val="0"/>
          <w:marBottom w:val="0"/>
          <w:divBdr>
            <w:top w:val="none" w:sz="0" w:space="0" w:color="auto"/>
            <w:left w:val="none" w:sz="0" w:space="0" w:color="auto"/>
            <w:bottom w:val="none" w:sz="0" w:space="0" w:color="auto"/>
            <w:right w:val="none" w:sz="0" w:space="0" w:color="auto"/>
          </w:divBdr>
          <w:divsChild>
            <w:div w:id="1738868004">
              <w:marLeft w:val="0"/>
              <w:marRight w:val="0"/>
              <w:marTop w:val="0"/>
              <w:marBottom w:val="0"/>
              <w:divBdr>
                <w:top w:val="none" w:sz="0" w:space="0" w:color="auto"/>
                <w:left w:val="none" w:sz="0" w:space="0" w:color="auto"/>
                <w:bottom w:val="none" w:sz="0" w:space="0" w:color="auto"/>
                <w:right w:val="none" w:sz="0" w:space="0" w:color="auto"/>
              </w:divBdr>
              <w:divsChild>
                <w:div w:id="74666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046430">
          <w:marLeft w:val="0"/>
          <w:marRight w:val="0"/>
          <w:marTop w:val="0"/>
          <w:marBottom w:val="0"/>
          <w:divBdr>
            <w:top w:val="none" w:sz="0" w:space="0" w:color="auto"/>
            <w:left w:val="none" w:sz="0" w:space="0" w:color="auto"/>
            <w:bottom w:val="none" w:sz="0" w:space="0" w:color="auto"/>
            <w:right w:val="none" w:sz="0" w:space="0" w:color="auto"/>
          </w:divBdr>
          <w:divsChild>
            <w:div w:id="2074810405">
              <w:marLeft w:val="0"/>
              <w:marRight w:val="0"/>
              <w:marTop w:val="0"/>
              <w:marBottom w:val="0"/>
              <w:divBdr>
                <w:top w:val="none" w:sz="0" w:space="0" w:color="auto"/>
                <w:left w:val="none" w:sz="0" w:space="0" w:color="auto"/>
                <w:bottom w:val="none" w:sz="0" w:space="0" w:color="auto"/>
                <w:right w:val="none" w:sz="0" w:space="0" w:color="auto"/>
              </w:divBdr>
              <w:divsChild>
                <w:div w:id="71920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8777347">
      <w:bodyDiv w:val="1"/>
      <w:marLeft w:val="0"/>
      <w:marRight w:val="0"/>
      <w:marTop w:val="0"/>
      <w:marBottom w:val="0"/>
      <w:divBdr>
        <w:top w:val="none" w:sz="0" w:space="0" w:color="auto"/>
        <w:left w:val="none" w:sz="0" w:space="0" w:color="auto"/>
        <w:bottom w:val="none" w:sz="0" w:space="0" w:color="auto"/>
        <w:right w:val="none" w:sz="0" w:space="0" w:color="auto"/>
      </w:divBdr>
      <w:divsChild>
        <w:div w:id="1341157589">
          <w:marLeft w:val="0"/>
          <w:marRight w:val="0"/>
          <w:marTop w:val="0"/>
          <w:marBottom w:val="0"/>
          <w:divBdr>
            <w:top w:val="none" w:sz="0" w:space="0" w:color="auto"/>
            <w:left w:val="none" w:sz="0" w:space="0" w:color="auto"/>
            <w:bottom w:val="none" w:sz="0" w:space="0" w:color="auto"/>
            <w:right w:val="none" w:sz="0" w:space="0" w:color="auto"/>
          </w:divBdr>
          <w:divsChild>
            <w:div w:id="869420847">
              <w:marLeft w:val="0"/>
              <w:marRight w:val="0"/>
              <w:marTop w:val="0"/>
              <w:marBottom w:val="0"/>
              <w:divBdr>
                <w:top w:val="none" w:sz="0" w:space="0" w:color="auto"/>
                <w:left w:val="none" w:sz="0" w:space="0" w:color="auto"/>
                <w:bottom w:val="none" w:sz="0" w:space="0" w:color="auto"/>
                <w:right w:val="none" w:sz="0" w:space="0" w:color="auto"/>
              </w:divBdr>
              <w:divsChild>
                <w:div w:id="587809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2209630">
      <w:bodyDiv w:val="1"/>
      <w:marLeft w:val="0"/>
      <w:marRight w:val="0"/>
      <w:marTop w:val="0"/>
      <w:marBottom w:val="0"/>
      <w:divBdr>
        <w:top w:val="none" w:sz="0" w:space="0" w:color="auto"/>
        <w:left w:val="none" w:sz="0" w:space="0" w:color="auto"/>
        <w:bottom w:val="none" w:sz="0" w:space="0" w:color="auto"/>
        <w:right w:val="none" w:sz="0" w:space="0" w:color="auto"/>
      </w:divBdr>
    </w:div>
    <w:div w:id="1559391721">
      <w:bodyDiv w:val="1"/>
      <w:marLeft w:val="0"/>
      <w:marRight w:val="0"/>
      <w:marTop w:val="0"/>
      <w:marBottom w:val="0"/>
      <w:divBdr>
        <w:top w:val="none" w:sz="0" w:space="0" w:color="auto"/>
        <w:left w:val="none" w:sz="0" w:space="0" w:color="auto"/>
        <w:bottom w:val="none" w:sz="0" w:space="0" w:color="auto"/>
        <w:right w:val="none" w:sz="0" w:space="0" w:color="auto"/>
      </w:divBdr>
      <w:divsChild>
        <w:div w:id="1686588977">
          <w:marLeft w:val="0"/>
          <w:marRight w:val="0"/>
          <w:marTop w:val="0"/>
          <w:marBottom w:val="0"/>
          <w:divBdr>
            <w:top w:val="none" w:sz="0" w:space="0" w:color="auto"/>
            <w:left w:val="none" w:sz="0" w:space="0" w:color="auto"/>
            <w:bottom w:val="none" w:sz="0" w:space="0" w:color="auto"/>
            <w:right w:val="none" w:sz="0" w:space="0" w:color="auto"/>
          </w:divBdr>
          <w:divsChild>
            <w:div w:id="1058363154">
              <w:marLeft w:val="0"/>
              <w:marRight w:val="0"/>
              <w:marTop w:val="0"/>
              <w:marBottom w:val="0"/>
              <w:divBdr>
                <w:top w:val="none" w:sz="0" w:space="0" w:color="auto"/>
                <w:left w:val="none" w:sz="0" w:space="0" w:color="auto"/>
                <w:bottom w:val="none" w:sz="0" w:space="0" w:color="auto"/>
                <w:right w:val="none" w:sz="0" w:space="0" w:color="auto"/>
              </w:divBdr>
              <w:divsChild>
                <w:div w:id="364446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1182457">
      <w:bodyDiv w:val="1"/>
      <w:marLeft w:val="0"/>
      <w:marRight w:val="0"/>
      <w:marTop w:val="0"/>
      <w:marBottom w:val="0"/>
      <w:divBdr>
        <w:top w:val="none" w:sz="0" w:space="0" w:color="auto"/>
        <w:left w:val="none" w:sz="0" w:space="0" w:color="auto"/>
        <w:bottom w:val="none" w:sz="0" w:space="0" w:color="auto"/>
        <w:right w:val="none" w:sz="0" w:space="0" w:color="auto"/>
      </w:divBdr>
    </w:div>
    <w:div w:id="1647279110">
      <w:bodyDiv w:val="1"/>
      <w:marLeft w:val="0"/>
      <w:marRight w:val="0"/>
      <w:marTop w:val="0"/>
      <w:marBottom w:val="0"/>
      <w:divBdr>
        <w:top w:val="none" w:sz="0" w:space="0" w:color="auto"/>
        <w:left w:val="none" w:sz="0" w:space="0" w:color="auto"/>
        <w:bottom w:val="none" w:sz="0" w:space="0" w:color="auto"/>
        <w:right w:val="none" w:sz="0" w:space="0" w:color="auto"/>
      </w:divBdr>
    </w:div>
    <w:div w:id="1684630337">
      <w:bodyDiv w:val="1"/>
      <w:marLeft w:val="0"/>
      <w:marRight w:val="0"/>
      <w:marTop w:val="0"/>
      <w:marBottom w:val="0"/>
      <w:divBdr>
        <w:top w:val="none" w:sz="0" w:space="0" w:color="auto"/>
        <w:left w:val="none" w:sz="0" w:space="0" w:color="auto"/>
        <w:bottom w:val="none" w:sz="0" w:space="0" w:color="auto"/>
        <w:right w:val="none" w:sz="0" w:space="0" w:color="auto"/>
      </w:divBdr>
    </w:div>
    <w:div w:id="1686056862">
      <w:bodyDiv w:val="1"/>
      <w:marLeft w:val="0"/>
      <w:marRight w:val="0"/>
      <w:marTop w:val="0"/>
      <w:marBottom w:val="0"/>
      <w:divBdr>
        <w:top w:val="none" w:sz="0" w:space="0" w:color="auto"/>
        <w:left w:val="none" w:sz="0" w:space="0" w:color="auto"/>
        <w:bottom w:val="none" w:sz="0" w:space="0" w:color="auto"/>
        <w:right w:val="none" w:sz="0" w:space="0" w:color="auto"/>
      </w:divBdr>
      <w:divsChild>
        <w:div w:id="266696538">
          <w:marLeft w:val="0"/>
          <w:marRight w:val="0"/>
          <w:marTop w:val="0"/>
          <w:marBottom w:val="0"/>
          <w:divBdr>
            <w:top w:val="none" w:sz="0" w:space="0" w:color="auto"/>
            <w:left w:val="none" w:sz="0" w:space="0" w:color="auto"/>
            <w:bottom w:val="none" w:sz="0" w:space="0" w:color="auto"/>
            <w:right w:val="none" w:sz="0" w:space="0" w:color="auto"/>
          </w:divBdr>
        </w:div>
      </w:divsChild>
    </w:div>
    <w:div w:id="1741370718">
      <w:bodyDiv w:val="1"/>
      <w:marLeft w:val="0"/>
      <w:marRight w:val="0"/>
      <w:marTop w:val="0"/>
      <w:marBottom w:val="0"/>
      <w:divBdr>
        <w:top w:val="none" w:sz="0" w:space="0" w:color="auto"/>
        <w:left w:val="none" w:sz="0" w:space="0" w:color="auto"/>
        <w:bottom w:val="none" w:sz="0" w:space="0" w:color="auto"/>
        <w:right w:val="none" w:sz="0" w:space="0" w:color="auto"/>
      </w:divBdr>
      <w:divsChild>
        <w:div w:id="1519155201">
          <w:marLeft w:val="0"/>
          <w:marRight w:val="0"/>
          <w:marTop w:val="0"/>
          <w:marBottom w:val="0"/>
          <w:divBdr>
            <w:top w:val="none" w:sz="0" w:space="0" w:color="auto"/>
            <w:left w:val="none" w:sz="0" w:space="0" w:color="auto"/>
            <w:bottom w:val="none" w:sz="0" w:space="0" w:color="auto"/>
            <w:right w:val="none" w:sz="0" w:space="0" w:color="auto"/>
          </w:divBdr>
          <w:divsChild>
            <w:div w:id="1762793062">
              <w:marLeft w:val="0"/>
              <w:marRight w:val="0"/>
              <w:marTop w:val="0"/>
              <w:marBottom w:val="0"/>
              <w:divBdr>
                <w:top w:val="none" w:sz="0" w:space="0" w:color="auto"/>
                <w:left w:val="none" w:sz="0" w:space="0" w:color="auto"/>
                <w:bottom w:val="none" w:sz="0" w:space="0" w:color="auto"/>
                <w:right w:val="none" w:sz="0" w:space="0" w:color="auto"/>
              </w:divBdr>
              <w:divsChild>
                <w:div w:id="778991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8304976">
      <w:bodyDiv w:val="1"/>
      <w:marLeft w:val="0"/>
      <w:marRight w:val="0"/>
      <w:marTop w:val="0"/>
      <w:marBottom w:val="0"/>
      <w:divBdr>
        <w:top w:val="none" w:sz="0" w:space="0" w:color="auto"/>
        <w:left w:val="none" w:sz="0" w:space="0" w:color="auto"/>
        <w:bottom w:val="none" w:sz="0" w:space="0" w:color="auto"/>
        <w:right w:val="none" w:sz="0" w:space="0" w:color="auto"/>
      </w:divBdr>
      <w:divsChild>
        <w:div w:id="1637878357">
          <w:marLeft w:val="0"/>
          <w:marRight w:val="0"/>
          <w:marTop w:val="0"/>
          <w:marBottom w:val="0"/>
          <w:divBdr>
            <w:top w:val="none" w:sz="0" w:space="0" w:color="auto"/>
            <w:left w:val="none" w:sz="0" w:space="0" w:color="auto"/>
            <w:bottom w:val="none" w:sz="0" w:space="0" w:color="auto"/>
            <w:right w:val="none" w:sz="0" w:space="0" w:color="auto"/>
          </w:divBdr>
          <w:divsChild>
            <w:div w:id="521358647">
              <w:marLeft w:val="0"/>
              <w:marRight w:val="0"/>
              <w:marTop w:val="0"/>
              <w:marBottom w:val="0"/>
              <w:divBdr>
                <w:top w:val="none" w:sz="0" w:space="0" w:color="auto"/>
                <w:left w:val="none" w:sz="0" w:space="0" w:color="auto"/>
                <w:bottom w:val="none" w:sz="0" w:space="0" w:color="auto"/>
                <w:right w:val="none" w:sz="0" w:space="0" w:color="auto"/>
              </w:divBdr>
              <w:divsChild>
                <w:div w:id="772087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4929694">
      <w:bodyDiv w:val="1"/>
      <w:marLeft w:val="0"/>
      <w:marRight w:val="0"/>
      <w:marTop w:val="0"/>
      <w:marBottom w:val="0"/>
      <w:divBdr>
        <w:top w:val="none" w:sz="0" w:space="0" w:color="auto"/>
        <w:left w:val="none" w:sz="0" w:space="0" w:color="auto"/>
        <w:bottom w:val="none" w:sz="0" w:space="0" w:color="auto"/>
        <w:right w:val="none" w:sz="0" w:space="0" w:color="auto"/>
      </w:divBdr>
      <w:divsChild>
        <w:div w:id="1066419127">
          <w:marLeft w:val="0"/>
          <w:marRight w:val="0"/>
          <w:marTop w:val="0"/>
          <w:marBottom w:val="0"/>
          <w:divBdr>
            <w:top w:val="none" w:sz="0" w:space="0" w:color="auto"/>
            <w:left w:val="none" w:sz="0" w:space="0" w:color="auto"/>
            <w:bottom w:val="none" w:sz="0" w:space="0" w:color="auto"/>
            <w:right w:val="none" w:sz="0" w:space="0" w:color="auto"/>
          </w:divBdr>
          <w:divsChild>
            <w:div w:id="2024936417">
              <w:marLeft w:val="0"/>
              <w:marRight w:val="0"/>
              <w:marTop w:val="0"/>
              <w:marBottom w:val="0"/>
              <w:divBdr>
                <w:top w:val="none" w:sz="0" w:space="0" w:color="auto"/>
                <w:left w:val="none" w:sz="0" w:space="0" w:color="auto"/>
                <w:bottom w:val="none" w:sz="0" w:space="0" w:color="auto"/>
                <w:right w:val="none" w:sz="0" w:space="0" w:color="auto"/>
              </w:divBdr>
              <w:divsChild>
                <w:div w:id="1208182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9674704">
      <w:bodyDiv w:val="1"/>
      <w:marLeft w:val="0"/>
      <w:marRight w:val="0"/>
      <w:marTop w:val="0"/>
      <w:marBottom w:val="0"/>
      <w:divBdr>
        <w:top w:val="none" w:sz="0" w:space="0" w:color="auto"/>
        <w:left w:val="none" w:sz="0" w:space="0" w:color="auto"/>
        <w:bottom w:val="none" w:sz="0" w:space="0" w:color="auto"/>
        <w:right w:val="none" w:sz="0" w:space="0" w:color="auto"/>
      </w:divBdr>
    </w:div>
    <w:div w:id="2046825993">
      <w:bodyDiv w:val="1"/>
      <w:marLeft w:val="0"/>
      <w:marRight w:val="0"/>
      <w:marTop w:val="0"/>
      <w:marBottom w:val="0"/>
      <w:divBdr>
        <w:top w:val="none" w:sz="0" w:space="0" w:color="auto"/>
        <w:left w:val="none" w:sz="0" w:space="0" w:color="auto"/>
        <w:bottom w:val="none" w:sz="0" w:space="0" w:color="auto"/>
        <w:right w:val="none" w:sz="0" w:space="0" w:color="auto"/>
      </w:divBdr>
      <w:divsChild>
        <w:div w:id="2003579467">
          <w:marLeft w:val="0"/>
          <w:marRight w:val="0"/>
          <w:marTop w:val="0"/>
          <w:marBottom w:val="0"/>
          <w:divBdr>
            <w:top w:val="none" w:sz="0" w:space="0" w:color="auto"/>
            <w:left w:val="none" w:sz="0" w:space="0" w:color="auto"/>
            <w:bottom w:val="none" w:sz="0" w:space="0" w:color="auto"/>
            <w:right w:val="none" w:sz="0" w:space="0" w:color="auto"/>
          </w:divBdr>
          <w:divsChild>
            <w:div w:id="357124341">
              <w:marLeft w:val="0"/>
              <w:marRight w:val="0"/>
              <w:marTop w:val="0"/>
              <w:marBottom w:val="0"/>
              <w:divBdr>
                <w:top w:val="none" w:sz="0" w:space="0" w:color="auto"/>
                <w:left w:val="none" w:sz="0" w:space="0" w:color="auto"/>
                <w:bottom w:val="none" w:sz="0" w:space="0" w:color="auto"/>
                <w:right w:val="none" w:sz="0" w:space="0" w:color="auto"/>
              </w:divBdr>
              <w:divsChild>
                <w:div w:id="1460801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2824002">
      <w:bodyDiv w:val="1"/>
      <w:marLeft w:val="0"/>
      <w:marRight w:val="0"/>
      <w:marTop w:val="0"/>
      <w:marBottom w:val="0"/>
      <w:divBdr>
        <w:top w:val="none" w:sz="0" w:space="0" w:color="auto"/>
        <w:left w:val="none" w:sz="0" w:space="0" w:color="auto"/>
        <w:bottom w:val="none" w:sz="0" w:space="0" w:color="auto"/>
        <w:right w:val="none" w:sz="0" w:space="0" w:color="auto"/>
      </w:divBdr>
      <w:divsChild>
        <w:div w:id="240023637">
          <w:marLeft w:val="0"/>
          <w:marRight w:val="0"/>
          <w:marTop w:val="0"/>
          <w:marBottom w:val="0"/>
          <w:divBdr>
            <w:top w:val="none" w:sz="0" w:space="0" w:color="auto"/>
            <w:left w:val="none" w:sz="0" w:space="0" w:color="auto"/>
            <w:bottom w:val="none" w:sz="0" w:space="0" w:color="auto"/>
            <w:right w:val="none" w:sz="0" w:space="0" w:color="auto"/>
          </w:divBdr>
          <w:divsChild>
            <w:div w:id="911086123">
              <w:marLeft w:val="0"/>
              <w:marRight w:val="0"/>
              <w:marTop w:val="0"/>
              <w:marBottom w:val="0"/>
              <w:divBdr>
                <w:top w:val="none" w:sz="0" w:space="0" w:color="auto"/>
                <w:left w:val="none" w:sz="0" w:space="0" w:color="auto"/>
                <w:bottom w:val="none" w:sz="0" w:space="0" w:color="auto"/>
                <w:right w:val="none" w:sz="0" w:space="0" w:color="auto"/>
              </w:divBdr>
              <w:divsChild>
                <w:div w:id="28516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Data" Target="diagrams/data1.xml"/><Relationship Id="rId13" Type="http://schemas.openxmlformats.org/officeDocument/2006/relationships/image" Target="media/image1.png"/><Relationship Id="rId18" Type="http://schemas.openxmlformats.org/officeDocument/2006/relationships/oleObject" Target="embeddings/oleObject1.bin"/><Relationship Id="rId3" Type="http://schemas.openxmlformats.org/officeDocument/2006/relationships/settings" Target="settings.xml"/><Relationship Id="rId21" Type="http://schemas.openxmlformats.org/officeDocument/2006/relationships/hyperlink" Target="mailto:prueba2@prueba2.com" TargetMode="External"/><Relationship Id="rId7" Type="http://schemas.openxmlformats.org/officeDocument/2006/relationships/hyperlink" Target="mailto:ferberto136@gmail.com" TargetMode="External"/><Relationship Id="rId12" Type="http://schemas.microsoft.com/office/2007/relationships/diagramDrawing" Target="diagrams/drawing1.xml"/><Relationship Id="rId17" Type="http://schemas.openxmlformats.org/officeDocument/2006/relationships/image" Target="media/image4.emf"/><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mailto:admin@email.com|admin" TargetMode="External"/><Relationship Id="rId20" Type="http://schemas.openxmlformats.org/officeDocument/2006/relationships/hyperlink" Target="mailto:prueba1@prueba1.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diagramColors" Target="diagrams/colors1.xm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footer" Target="footer1.xml"/><Relationship Id="rId10" Type="http://schemas.openxmlformats.org/officeDocument/2006/relationships/diagramQuickStyle" Target="diagrams/quickStyle1.xml"/><Relationship Id="rId19" Type="http://schemas.openxmlformats.org/officeDocument/2006/relationships/hyperlink" Target="mailto:admin@email.es" TargetMode="External"/><Relationship Id="rId4" Type="http://schemas.openxmlformats.org/officeDocument/2006/relationships/webSettings" Target="webSettings.xml"/><Relationship Id="rId9" Type="http://schemas.openxmlformats.org/officeDocument/2006/relationships/diagramLayout" Target="diagrams/layout1.xml"/><Relationship Id="rId14" Type="http://schemas.openxmlformats.org/officeDocument/2006/relationships/image" Target="media/image2.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3B18EA6-6279-4C47-9D93-2769065A7E6F}" type="doc">
      <dgm:prSet loTypeId="urn:microsoft.com/office/officeart/2009/3/layout/HorizontalOrganizationChart" loCatId="hierarchy" qsTypeId="urn:microsoft.com/office/officeart/2005/8/quickstyle/simple5" qsCatId="simple" csTypeId="urn:microsoft.com/office/officeart/2005/8/colors/accent0_3" csCatId="mainScheme" phldr="1"/>
      <dgm:spPr/>
    </dgm:pt>
    <dgm:pt modelId="{AAB3D11C-D199-4606-BCBF-1194E7A9144B}">
      <dgm:prSet/>
      <dgm:spPr/>
      <dgm:t>
        <a:bodyPr/>
        <a:lstStyle/>
        <a:p>
          <a:pPr marR="0" algn="ctr" rtl="0"/>
          <a:r>
            <a:rPr lang="es-ES" b="0" i="0" u="none" strike="noStrike" baseline="0">
              <a:latin typeface="Calibri" panose="020F0502020204030204" pitchFamily="34" charset="0"/>
            </a:rPr>
            <a:t>Aplicación Web</a:t>
          </a:r>
          <a:endParaRPr lang="es-ES"/>
        </a:p>
      </dgm:t>
    </dgm:pt>
    <dgm:pt modelId="{80C327C1-2D98-4B48-9E28-8DA364540B4A}" type="parTrans" cxnId="{C2131BE3-76FA-4083-860D-D35B20113054}">
      <dgm:prSet/>
      <dgm:spPr/>
      <dgm:t>
        <a:bodyPr/>
        <a:lstStyle/>
        <a:p>
          <a:endParaRPr lang="es-ES"/>
        </a:p>
      </dgm:t>
    </dgm:pt>
    <dgm:pt modelId="{EF30D84D-ED5B-47E4-841A-4AC6316081ED}" type="sibTrans" cxnId="{C2131BE3-76FA-4083-860D-D35B20113054}">
      <dgm:prSet/>
      <dgm:spPr/>
      <dgm:t>
        <a:bodyPr/>
        <a:lstStyle/>
        <a:p>
          <a:endParaRPr lang="es-ES"/>
        </a:p>
      </dgm:t>
    </dgm:pt>
    <dgm:pt modelId="{884727F5-6998-422A-9735-E521A1202790}">
      <dgm:prSet/>
      <dgm:spPr/>
      <dgm:t>
        <a:bodyPr/>
        <a:lstStyle/>
        <a:p>
          <a:r>
            <a:rPr lang="es-ES"/>
            <a:t>Registrarse o Iniciar Sesión</a:t>
          </a:r>
        </a:p>
      </dgm:t>
    </dgm:pt>
    <dgm:pt modelId="{1C7371C9-BFFD-43DF-A94E-7B99F4A3C5E4}" type="parTrans" cxnId="{A05D00B3-F390-43F6-848F-C3B349FB0D1F}">
      <dgm:prSet/>
      <dgm:spPr/>
      <dgm:t>
        <a:bodyPr/>
        <a:lstStyle/>
        <a:p>
          <a:endParaRPr lang="es-ES"/>
        </a:p>
      </dgm:t>
    </dgm:pt>
    <dgm:pt modelId="{6B29EB80-BA4E-4998-AC51-63B806E80ACF}" type="sibTrans" cxnId="{A05D00B3-F390-43F6-848F-C3B349FB0D1F}">
      <dgm:prSet/>
      <dgm:spPr/>
      <dgm:t>
        <a:bodyPr/>
        <a:lstStyle/>
        <a:p>
          <a:endParaRPr lang="es-ES"/>
        </a:p>
      </dgm:t>
    </dgm:pt>
    <dgm:pt modelId="{573CAAC2-BB8E-4057-84E2-EE4BA5762884}">
      <dgm:prSet/>
      <dgm:spPr/>
      <dgm:t>
        <a:bodyPr/>
        <a:lstStyle/>
        <a:p>
          <a:r>
            <a:rPr lang="es-ES"/>
            <a:t>Ver Ofertas Propias</a:t>
          </a:r>
        </a:p>
      </dgm:t>
    </dgm:pt>
    <dgm:pt modelId="{E5623237-ECEE-48AD-8C60-0B6EE5539588}" type="parTrans" cxnId="{4F5CAC28-6396-4FE5-A6EF-82C01C104968}">
      <dgm:prSet/>
      <dgm:spPr/>
      <dgm:t>
        <a:bodyPr/>
        <a:lstStyle/>
        <a:p>
          <a:endParaRPr lang="es-ES"/>
        </a:p>
      </dgm:t>
    </dgm:pt>
    <dgm:pt modelId="{4F53F0A4-457F-4FDB-869B-92A878E4095C}" type="sibTrans" cxnId="{4F5CAC28-6396-4FE5-A6EF-82C01C104968}">
      <dgm:prSet/>
      <dgm:spPr/>
      <dgm:t>
        <a:bodyPr/>
        <a:lstStyle/>
        <a:p>
          <a:endParaRPr lang="es-ES"/>
        </a:p>
      </dgm:t>
    </dgm:pt>
    <dgm:pt modelId="{9F8DEC43-4DBE-4279-871F-1542E8FD0FAF}">
      <dgm:prSet/>
      <dgm:spPr/>
      <dgm:t>
        <a:bodyPr/>
        <a:lstStyle/>
        <a:p>
          <a:r>
            <a:rPr lang="es-ES"/>
            <a:t>Agregar Oferta</a:t>
          </a:r>
        </a:p>
      </dgm:t>
    </dgm:pt>
    <dgm:pt modelId="{55DCFB7D-BA55-49A9-B0FB-5DE5D3E66236}" type="parTrans" cxnId="{277A2145-7103-4221-A253-E1D33E298F12}">
      <dgm:prSet/>
      <dgm:spPr/>
      <dgm:t>
        <a:bodyPr/>
        <a:lstStyle/>
        <a:p>
          <a:endParaRPr lang="es-ES"/>
        </a:p>
      </dgm:t>
    </dgm:pt>
    <dgm:pt modelId="{9DA0F028-F976-4A37-8435-9ACECC895319}" type="sibTrans" cxnId="{277A2145-7103-4221-A253-E1D33E298F12}">
      <dgm:prSet/>
      <dgm:spPr/>
      <dgm:t>
        <a:bodyPr/>
        <a:lstStyle/>
        <a:p>
          <a:endParaRPr lang="es-ES"/>
        </a:p>
      </dgm:t>
    </dgm:pt>
    <dgm:pt modelId="{320EB178-A5F7-4FF5-A9B5-8C41DC53F8BA}">
      <dgm:prSet/>
      <dgm:spPr/>
      <dgm:t>
        <a:bodyPr/>
        <a:lstStyle/>
        <a:p>
          <a:r>
            <a:rPr lang="es-ES"/>
            <a:t>Estándar</a:t>
          </a:r>
        </a:p>
      </dgm:t>
    </dgm:pt>
    <dgm:pt modelId="{F1F2CF64-2D65-4086-87B7-B9FF53151658}" type="parTrans" cxnId="{3C118B82-9DD0-4DDA-8E69-07267DD05A32}">
      <dgm:prSet/>
      <dgm:spPr/>
      <dgm:t>
        <a:bodyPr/>
        <a:lstStyle/>
        <a:p>
          <a:endParaRPr lang="es-ES"/>
        </a:p>
      </dgm:t>
    </dgm:pt>
    <dgm:pt modelId="{9DC108E1-6CA5-402C-A1C9-956302DB1390}" type="sibTrans" cxnId="{3C118B82-9DD0-4DDA-8E69-07267DD05A32}">
      <dgm:prSet/>
      <dgm:spPr/>
      <dgm:t>
        <a:bodyPr/>
        <a:lstStyle/>
        <a:p>
          <a:endParaRPr lang="es-ES"/>
        </a:p>
      </dgm:t>
    </dgm:pt>
    <dgm:pt modelId="{5B28EE89-AEEE-45B4-97F0-293B6B679F44}">
      <dgm:prSet/>
      <dgm:spPr/>
      <dgm:t>
        <a:bodyPr/>
        <a:lstStyle/>
        <a:p>
          <a:r>
            <a:rPr lang="es-ES"/>
            <a:t>Admin</a:t>
          </a:r>
        </a:p>
      </dgm:t>
    </dgm:pt>
    <dgm:pt modelId="{133482C1-9EBE-42AA-85FB-378776247B6C}" type="parTrans" cxnId="{38613314-82A9-4762-A6AB-02315042EE1E}">
      <dgm:prSet/>
      <dgm:spPr/>
      <dgm:t>
        <a:bodyPr/>
        <a:lstStyle/>
        <a:p>
          <a:endParaRPr lang="es-ES"/>
        </a:p>
      </dgm:t>
    </dgm:pt>
    <dgm:pt modelId="{FEADFF0D-B9D8-4E9D-9CE0-CC88F14FB20B}" type="sibTrans" cxnId="{38613314-82A9-4762-A6AB-02315042EE1E}">
      <dgm:prSet/>
      <dgm:spPr/>
      <dgm:t>
        <a:bodyPr/>
        <a:lstStyle/>
        <a:p>
          <a:endParaRPr lang="es-ES"/>
        </a:p>
      </dgm:t>
    </dgm:pt>
    <dgm:pt modelId="{544E2E7D-1602-43D8-8129-D5FB80FA9321}">
      <dgm:prSet/>
      <dgm:spPr/>
      <dgm:t>
        <a:bodyPr/>
        <a:lstStyle/>
        <a:p>
          <a:r>
            <a:rPr lang="es-ES"/>
            <a:t>Ver usuarios</a:t>
          </a:r>
        </a:p>
      </dgm:t>
    </dgm:pt>
    <dgm:pt modelId="{2189D6D2-3124-4DBD-86AA-3D2199CE9C1B}" type="parTrans" cxnId="{51A9065F-0542-49D8-915A-61C4B168FC83}">
      <dgm:prSet/>
      <dgm:spPr/>
      <dgm:t>
        <a:bodyPr/>
        <a:lstStyle/>
        <a:p>
          <a:endParaRPr lang="es-ES"/>
        </a:p>
      </dgm:t>
    </dgm:pt>
    <dgm:pt modelId="{3B375A58-4D45-4F66-ACB7-E3733A75CDFE}" type="sibTrans" cxnId="{51A9065F-0542-49D8-915A-61C4B168FC83}">
      <dgm:prSet/>
      <dgm:spPr/>
      <dgm:t>
        <a:bodyPr/>
        <a:lstStyle/>
        <a:p>
          <a:endParaRPr lang="es-ES"/>
        </a:p>
      </dgm:t>
    </dgm:pt>
    <dgm:pt modelId="{DAE1E098-5089-4560-BC34-3489CD5FE6D7}">
      <dgm:prSet/>
      <dgm:spPr/>
      <dgm:t>
        <a:bodyPr/>
        <a:lstStyle/>
        <a:p>
          <a:r>
            <a:rPr lang="es-ES"/>
            <a:t>Borrar usuarios</a:t>
          </a:r>
        </a:p>
      </dgm:t>
    </dgm:pt>
    <dgm:pt modelId="{931C0676-77DE-4A87-91EE-3B476A18D5FD}" type="parTrans" cxnId="{038913A5-90BC-441F-80EE-FED934DA4CAF}">
      <dgm:prSet/>
      <dgm:spPr/>
      <dgm:t>
        <a:bodyPr/>
        <a:lstStyle/>
        <a:p>
          <a:endParaRPr lang="es-ES"/>
        </a:p>
      </dgm:t>
    </dgm:pt>
    <dgm:pt modelId="{0CF89967-836D-45CA-9810-129CD0B0741A}" type="sibTrans" cxnId="{038913A5-90BC-441F-80EE-FED934DA4CAF}">
      <dgm:prSet/>
      <dgm:spPr/>
      <dgm:t>
        <a:bodyPr/>
        <a:lstStyle/>
        <a:p>
          <a:endParaRPr lang="es-ES"/>
        </a:p>
      </dgm:t>
    </dgm:pt>
    <dgm:pt modelId="{7D45637D-DD94-4A60-AC2A-44A0951EB75F}">
      <dgm:prSet/>
      <dgm:spPr/>
      <dgm:t>
        <a:bodyPr/>
        <a:lstStyle/>
        <a:p>
          <a:r>
            <a:rPr lang="es-ES"/>
            <a:t>Cerrar Sesión</a:t>
          </a:r>
        </a:p>
      </dgm:t>
    </dgm:pt>
    <dgm:pt modelId="{72BA20A4-0AD8-4163-BC47-73F96E9BD909}" type="parTrans" cxnId="{7E393328-72C2-4D45-A90D-25AD2FBC9466}">
      <dgm:prSet/>
      <dgm:spPr/>
      <dgm:t>
        <a:bodyPr/>
        <a:lstStyle/>
        <a:p>
          <a:endParaRPr lang="es-ES"/>
        </a:p>
      </dgm:t>
    </dgm:pt>
    <dgm:pt modelId="{BC229E33-A299-4D13-91F2-E8A7656EFCF3}" type="sibTrans" cxnId="{7E393328-72C2-4D45-A90D-25AD2FBC9466}">
      <dgm:prSet/>
      <dgm:spPr/>
      <dgm:t>
        <a:bodyPr/>
        <a:lstStyle/>
        <a:p>
          <a:endParaRPr lang="es-ES"/>
        </a:p>
      </dgm:t>
    </dgm:pt>
    <dgm:pt modelId="{CCB978B7-708B-4995-8814-2BA93C4CF75F}">
      <dgm:prSet/>
      <dgm:spPr/>
      <dgm:t>
        <a:bodyPr/>
        <a:lstStyle/>
        <a:p>
          <a:r>
            <a:rPr lang="es-ES"/>
            <a:t>Buscar Oferta</a:t>
          </a:r>
        </a:p>
      </dgm:t>
    </dgm:pt>
    <dgm:pt modelId="{2657C19D-D1E7-449E-9F4A-7818DCA278EE}" type="parTrans" cxnId="{F585D770-4E87-441E-8557-DBCC1D496EA0}">
      <dgm:prSet/>
      <dgm:spPr/>
      <dgm:t>
        <a:bodyPr/>
        <a:lstStyle/>
        <a:p>
          <a:endParaRPr lang="es-ES"/>
        </a:p>
      </dgm:t>
    </dgm:pt>
    <dgm:pt modelId="{F4D2365E-B9BA-4E2E-A29F-0345B2426420}" type="sibTrans" cxnId="{F585D770-4E87-441E-8557-DBCC1D496EA0}">
      <dgm:prSet/>
      <dgm:spPr/>
      <dgm:t>
        <a:bodyPr/>
        <a:lstStyle/>
        <a:p>
          <a:endParaRPr lang="es-ES"/>
        </a:p>
      </dgm:t>
    </dgm:pt>
    <dgm:pt modelId="{36D6687A-554A-4A8C-BDA1-4E0E4458BBFB}">
      <dgm:prSet/>
      <dgm:spPr/>
      <dgm:t>
        <a:bodyPr/>
        <a:lstStyle/>
        <a:p>
          <a:r>
            <a:rPr lang="es-ES"/>
            <a:t>Ver Ofertas Compradas</a:t>
          </a:r>
        </a:p>
      </dgm:t>
    </dgm:pt>
    <dgm:pt modelId="{B5804B29-D4AA-4D5B-B8CD-93BFA90FD539}" type="parTrans" cxnId="{5806E698-D2F8-4A03-AEB9-77F55F5272AF}">
      <dgm:prSet/>
      <dgm:spPr/>
      <dgm:t>
        <a:bodyPr/>
        <a:lstStyle/>
        <a:p>
          <a:endParaRPr lang="es-ES"/>
        </a:p>
      </dgm:t>
    </dgm:pt>
    <dgm:pt modelId="{446D610A-B07A-4A19-AE91-93E15482CF45}" type="sibTrans" cxnId="{5806E698-D2F8-4A03-AEB9-77F55F5272AF}">
      <dgm:prSet/>
      <dgm:spPr/>
      <dgm:t>
        <a:bodyPr/>
        <a:lstStyle/>
        <a:p>
          <a:endParaRPr lang="es-ES"/>
        </a:p>
      </dgm:t>
    </dgm:pt>
    <dgm:pt modelId="{278732D3-E031-49F4-B6F1-53916633712A}">
      <dgm:prSet/>
      <dgm:spPr/>
      <dgm:t>
        <a:bodyPr/>
        <a:lstStyle/>
        <a:p>
          <a:r>
            <a:rPr lang="es-ES"/>
            <a:t>Cliente Web</a:t>
          </a:r>
        </a:p>
      </dgm:t>
    </dgm:pt>
    <dgm:pt modelId="{A7F75224-5DD7-4D0D-B0D7-3FCB6B3B7532}" type="parTrans" cxnId="{E62CAA91-A0DF-4663-92F7-DA66DE950259}">
      <dgm:prSet/>
      <dgm:spPr/>
      <dgm:t>
        <a:bodyPr/>
        <a:lstStyle/>
        <a:p>
          <a:endParaRPr lang="es-ES"/>
        </a:p>
      </dgm:t>
    </dgm:pt>
    <dgm:pt modelId="{76BBCE5A-C7EC-4470-8B4C-0FC90F10D231}" type="sibTrans" cxnId="{E62CAA91-A0DF-4663-92F7-DA66DE950259}">
      <dgm:prSet/>
      <dgm:spPr/>
      <dgm:t>
        <a:bodyPr/>
        <a:lstStyle/>
        <a:p>
          <a:endParaRPr lang="es-ES"/>
        </a:p>
      </dgm:t>
    </dgm:pt>
    <dgm:pt modelId="{9495EF8C-E4D7-4B82-95C5-A3009FBD6EA2}">
      <dgm:prSet/>
      <dgm:spPr/>
      <dgm:t>
        <a:bodyPr/>
        <a:lstStyle/>
        <a:p>
          <a:r>
            <a:rPr lang="es-ES"/>
            <a:t>Iniciar Sesión</a:t>
          </a:r>
        </a:p>
      </dgm:t>
    </dgm:pt>
    <dgm:pt modelId="{55CEB844-CDE2-47C8-B7C5-62F2741F54A9}" type="parTrans" cxnId="{514DFEC9-1A24-43BF-B4FF-E62D502FD12D}">
      <dgm:prSet/>
      <dgm:spPr/>
      <dgm:t>
        <a:bodyPr/>
        <a:lstStyle/>
        <a:p>
          <a:endParaRPr lang="es-ES"/>
        </a:p>
      </dgm:t>
    </dgm:pt>
    <dgm:pt modelId="{80AD8E4F-5D12-41F0-B42C-43130E4FD6BC}" type="sibTrans" cxnId="{514DFEC9-1A24-43BF-B4FF-E62D502FD12D}">
      <dgm:prSet/>
      <dgm:spPr/>
      <dgm:t>
        <a:bodyPr/>
        <a:lstStyle/>
        <a:p>
          <a:endParaRPr lang="es-ES"/>
        </a:p>
      </dgm:t>
    </dgm:pt>
    <dgm:pt modelId="{EF4D3310-3397-4108-A49A-49B84DFC2727}">
      <dgm:prSet/>
      <dgm:spPr/>
      <dgm:t>
        <a:bodyPr/>
        <a:lstStyle/>
        <a:p>
          <a:r>
            <a:rPr lang="es-ES"/>
            <a:t>Ver Ofertas</a:t>
          </a:r>
        </a:p>
      </dgm:t>
    </dgm:pt>
    <dgm:pt modelId="{CCB6D02D-73AA-4638-ABF2-BED73ED44EB4}" type="parTrans" cxnId="{6420ED7D-6852-4534-8F18-A1B42CDC6EBD}">
      <dgm:prSet/>
      <dgm:spPr/>
      <dgm:t>
        <a:bodyPr/>
        <a:lstStyle/>
        <a:p>
          <a:endParaRPr lang="es-ES"/>
        </a:p>
      </dgm:t>
    </dgm:pt>
    <dgm:pt modelId="{23975108-B624-43BF-BB68-70A9F7734729}" type="sibTrans" cxnId="{6420ED7D-6852-4534-8F18-A1B42CDC6EBD}">
      <dgm:prSet/>
      <dgm:spPr/>
      <dgm:t>
        <a:bodyPr/>
        <a:lstStyle/>
        <a:p>
          <a:endParaRPr lang="es-ES"/>
        </a:p>
      </dgm:t>
    </dgm:pt>
    <dgm:pt modelId="{FA439444-7594-44DC-A749-7401E95B9C66}">
      <dgm:prSet/>
      <dgm:spPr/>
      <dgm:t>
        <a:bodyPr/>
        <a:lstStyle/>
        <a:p>
          <a:r>
            <a:rPr lang="es-ES"/>
            <a:t>Chats</a:t>
          </a:r>
        </a:p>
      </dgm:t>
    </dgm:pt>
    <dgm:pt modelId="{F6EEF531-2C1E-433B-9E07-F46CFF210783}" type="parTrans" cxnId="{F6CB6A05-74DF-4BE7-9970-950A21A85171}">
      <dgm:prSet/>
      <dgm:spPr/>
      <dgm:t>
        <a:bodyPr/>
        <a:lstStyle/>
        <a:p>
          <a:endParaRPr lang="es-ES"/>
        </a:p>
      </dgm:t>
    </dgm:pt>
    <dgm:pt modelId="{450BA660-9FDD-476B-80AF-4275F195F310}" type="sibTrans" cxnId="{F6CB6A05-74DF-4BE7-9970-950A21A85171}">
      <dgm:prSet/>
      <dgm:spPr/>
      <dgm:t>
        <a:bodyPr/>
        <a:lstStyle/>
        <a:p>
          <a:endParaRPr lang="es-ES"/>
        </a:p>
      </dgm:t>
    </dgm:pt>
    <dgm:pt modelId="{4697166F-4552-4B2E-8DCB-06DB7DDB5F35}">
      <dgm:prSet/>
      <dgm:spPr/>
      <dgm:t>
        <a:bodyPr/>
        <a:lstStyle/>
        <a:p>
          <a:r>
            <a:rPr lang="es-ES"/>
            <a:t>Borrar Oferta</a:t>
          </a:r>
        </a:p>
      </dgm:t>
    </dgm:pt>
    <dgm:pt modelId="{8B08A1FE-65DC-438E-8055-5A00BD28428A}" type="parTrans" cxnId="{74DD64F4-799C-4C7D-BA91-8A391A81FA83}">
      <dgm:prSet/>
      <dgm:spPr/>
      <dgm:t>
        <a:bodyPr/>
        <a:lstStyle/>
        <a:p>
          <a:endParaRPr lang="es-ES"/>
        </a:p>
      </dgm:t>
    </dgm:pt>
    <dgm:pt modelId="{CB243017-C719-4B50-BE41-B7ACF18EB3DE}" type="sibTrans" cxnId="{74DD64F4-799C-4C7D-BA91-8A391A81FA83}">
      <dgm:prSet/>
      <dgm:spPr/>
      <dgm:t>
        <a:bodyPr/>
        <a:lstStyle/>
        <a:p>
          <a:endParaRPr lang="es-ES"/>
        </a:p>
      </dgm:t>
    </dgm:pt>
    <dgm:pt modelId="{13C2B587-76D7-4802-A799-07C338C8ED0D}">
      <dgm:prSet/>
      <dgm:spPr/>
      <dgm:t>
        <a:bodyPr/>
        <a:lstStyle/>
        <a:p>
          <a:r>
            <a:rPr lang="es-ES"/>
            <a:t>Comprar Oferta</a:t>
          </a:r>
        </a:p>
      </dgm:t>
    </dgm:pt>
    <dgm:pt modelId="{7D41E317-09ED-4430-87D7-BFC8E41DDF7E}" type="parTrans" cxnId="{C9121B40-D1A3-4EC9-B7E3-326B1E8B2F61}">
      <dgm:prSet/>
      <dgm:spPr/>
      <dgm:t>
        <a:bodyPr/>
        <a:lstStyle/>
        <a:p>
          <a:endParaRPr lang="es-ES"/>
        </a:p>
      </dgm:t>
    </dgm:pt>
    <dgm:pt modelId="{2B8C2426-B5A6-4A22-89C6-3928C3DD52BC}" type="sibTrans" cxnId="{C9121B40-D1A3-4EC9-B7E3-326B1E8B2F61}">
      <dgm:prSet/>
      <dgm:spPr/>
      <dgm:t>
        <a:bodyPr/>
        <a:lstStyle/>
        <a:p>
          <a:endParaRPr lang="es-ES"/>
        </a:p>
      </dgm:t>
    </dgm:pt>
    <dgm:pt modelId="{7D6A22FF-131D-4050-87E8-DC9C90379EFD}" type="pres">
      <dgm:prSet presAssocID="{D3B18EA6-6279-4C47-9D93-2769065A7E6F}" presName="hierChild1" presStyleCnt="0">
        <dgm:presLayoutVars>
          <dgm:orgChart val="1"/>
          <dgm:chPref val="1"/>
          <dgm:dir/>
          <dgm:animOne val="branch"/>
          <dgm:animLvl val="lvl"/>
          <dgm:resizeHandles/>
        </dgm:presLayoutVars>
      </dgm:prSet>
      <dgm:spPr/>
    </dgm:pt>
    <dgm:pt modelId="{21091251-ABC8-41FC-A6B0-FE7112145EDC}" type="pres">
      <dgm:prSet presAssocID="{AAB3D11C-D199-4606-BCBF-1194E7A9144B}" presName="hierRoot1" presStyleCnt="0">
        <dgm:presLayoutVars>
          <dgm:hierBranch val="init"/>
        </dgm:presLayoutVars>
      </dgm:prSet>
      <dgm:spPr/>
    </dgm:pt>
    <dgm:pt modelId="{61F49DBC-6B5B-4405-8E97-10DC811342B2}" type="pres">
      <dgm:prSet presAssocID="{AAB3D11C-D199-4606-BCBF-1194E7A9144B}" presName="rootComposite1" presStyleCnt="0"/>
      <dgm:spPr/>
    </dgm:pt>
    <dgm:pt modelId="{A92170F9-34C5-4530-86DD-AAE1F21D233B}" type="pres">
      <dgm:prSet presAssocID="{AAB3D11C-D199-4606-BCBF-1194E7A9144B}" presName="rootText1" presStyleLbl="node0" presStyleIdx="0" presStyleCnt="2">
        <dgm:presLayoutVars>
          <dgm:chPref val="3"/>
        </dgm:presLayoutVars>
      </dgm:prSet>
      <dgm:spPr/>
    </dgm:pt>
    <dgm:pt modelId="{0A2F4E4C-116A-4474-8DEB-D21AA8F39A05}" type="pres">
      <dgm:prSet presAssocID="{AAB3D11C-D199-4606-BCBF-1194E7A9144B}" presName="rootConnector1" presStyleLbl="node1" presStyleIdx="0" presStyleCnt="0"/>
      <dgm:spPr/>
    </dgm:pt>
    <dgm:pt modelId="{EC096252-C293-4C80-9677-90F7A45E7534}" type="pres">
      <dgm:prSet presAssocID="{AAB3D11C-D199-4606-BCBF-1194E7A9144B}" presName="hierChild2" presStyleCnt="0"/>
      <dgm:spPr/>
    </dgm:pt>
    <dgm:pt modelId="{0DA85A41-9BC9-4DAF-96B9-0EB8537E44EF}" type="pres">
      <dgm:prSet presAssocID="{1C7371C9-BFFD-43DF-A94E-7B99F4A3C5E4}" presName="Name64" presStyleLbl="parChTrans1D2" presStyleIdx="0" presStyleCnt="3"/>
      <dgm:spPr/>
    </dgm:pt>
    <dgm:pt modelId="{1F868827-06C0-498B-A1AF-970AFD1ADA85}" type="pres">
      <dgm:prSet presAssocID="{884727F5-6998-422A-9735-E521A1202790}" presName="hierRoot2" presStyleCnt="0">
        <dgm:presLayoutVars>
          <dgm:hierBranch val="init"/>
        </dgm:presLayoutVars>
      </dgm:prSet>
      <dgm:spPr/>
    </dgm:pt>
    <dgm:pt modelId="{BD9A2AD2-85DE-4B83-9DD3-FBD139ACD3FE}" type="pres">
      <dgm:prSet presAssocID="{884727F5-6998-422A-9735-E521A1202790}" presName="rootComposite" presStyleCnt="0"/>
      <dgm:spPr/>
    </dgm:pt>
    <dgm:pt modelId="{2383C53A-CF1A-4386-838C-EA4F8BCC7198}" type="pres">
      <dgm:prSet presAssocID="{884727F5-6998-422A-9735-E521A1202790}" presName="rootText" presStyleLbl="node2" presStyleIdx="0" presStyleCnt="3">
        <dgm:presLayoutVars>
          <dgm:chPref val="3"/>
        </dgm:presLayoutVars>
      </dgm:prSet>
      <dgm:spPr/>
    </dgm:pt>
    <dgm:pt modelId="{78AE6F92-C127-4E20-ADAF-84C62A995252}" type="pres">
      <dgm:prSet presAssocID="{884727F5-6998-422A-9735-E521A1202790}" presName="rootConnector" presStyleLbl="node2" presStyleIdx="0" presStyleCnt="3"/>
      <dgm:spPr/>
    </dgm:pt>
    <dgm:pt modelId="{1EB70DE4-F85D-4662-9A99-676C8C4D85A0}" type="pres">
      <dgm:prSet presAssocID="{884727F5-6998-422A-9735-E521A1202790}" presName="hierChild4" presStyleCnt="0"/>
      <dgm:spPr/>
    </dgm:pt>
    <dgm:pt modelId="{06F324CE-7BE3-401A-9EAC-FA9A9A9D63B5}" type="pres">
      <dgm:prSet presAssocID="{F1F2CF64-2D65-4086-87B7-B9FF53151658}" presName="Name64" presStyleLbl="parChTrans1D3" presStyleIdx="0" presStyleCnt="3"/>
      <dgm:spPr/>
    </dgm:pt>
    <dgm:pt modelId="{62E9897B-FB19-4C95-9141-C1880A69708A}" type="pres">
      <dgm:prSet presAssocID="{320EB178-A5F7-4FF5-A9B5-8C41DC53F8BA}" presName="hierRoot2" presStyleCnt="0">
        <dgm:presLayoutVars>
          <dgm:hierBranch val="init"/>
        </dgm:presLayoutVars>
      </dgm:prSet>
      <dgm:spPr/>
    </dgm:pt>
    <dgm:pt modelId="{5AB2903F-EB09-4277-A8F2-58F03C6E368B}" type="pres">
      <dgm:prSet presAssocID="{320EB178-A5F7-4FF5-A9B5-8C41DC53F8BA}" presName="rootComposite" presStyleCnt="0"/>
      <dgm:spPr/>
    </dgm:pt>
    <dgm:pt modelId="{519E4E05-5D53-4F3B-909A-44777817BAA6}" type="pres">
      <dgm:prSet presAssocID="{320EB178-A5F7-4FF5-A9B5-8C41DC53F8BA}" presName="rootText" presStyleLbl="node3" presStyleIdx="0" presStyleCnt="3">
        <dgm:presLayoutVars>
          <dgm:chPref val="3"/>
        </dgm:presLayoutVars>
      </dgm:prSet>
      <dgm:spPr/>
    </dgm:pt>
    <dgm:pt modelId="{4808BAF2-279B-458A-952C-0156F3159E2D}" type="pres">
      <dgm:prSet presAssocID="{320EB178-A5F7-4FF5-A9B5-8C41DC53F8BA}" presName="rootConnector" presStyleLbl="node3" presStyleIdx="0" presStyleCnt="3"/>
      <dgm:spPr/>
    </dgm:pt>
    <dgm:pt modelId="{B67D1A17-6872-4FE2-AC23-D46855E5002E}" type="pres">
      <dgm:prSet presAssocID="{320EB178-A5F7-4FF5-A9B5-8C41DC53F8BA}" presName="hierChild4" presStyleCnt="0"/>
      <dgm:spPr/>
    </dgm:pt>
    <dgm:pt modelId="{D5DB3873-6314-4DDE-BB1B-6C91A1D56BE7}" type="pres">
      <dgm:prSet presAssocID="{E5623237-ECEE-48AD-8C60-0B6EE5539588}" presName="Name64" presStyleLbl="parChTrans1D4" presStyleIdx="0" presStyleCnt="9"/>
      <dgm:spPr/>
    </dgm:pt>
    <dgm:pt modelId="{5FA6BFAC-165B-4DA4-B789-6F6920B70E2C}" type="pres">
      <dgm:prSet presAssocID="{573CAAC2-BB8E-4057-84E2-EE4BA5762884}" presName="hierRoot2" presStyleCnt="0">
        <dgm:presLayoutVars>
          <dgm:hierBranch val="init"/>
        </dgm:presLayoutVars>
      </dgm:prSet>
      <dgm:spPr/>
    </dgm:pt>
    <dgm:pt modelId="{8AC7C15D-5303-4F44-9222-824322A3995A}" type="pres">
      <dgm:prSet presAssocID="{573CAAC2-BB8E-4057-84E2-EE4BA5762884}" presName="rootComposite" presStyleCnt="0"/>
      <dgm:spPr/>
    </dgm:pt>
    <dgm:pt modelId="{085BA7F9-FC84-4ACF-8B2D-CEF5D72DC9E9}" type="pres">
      <dgm:prSet presAssocID="{573CAAC2-BB8E-4057-84E2-EE4BA5762884}" presName="rootText" presStyleLbl="node4" presStyleIdx="0" presStyleCnt="9">
        <dgm:presLayoutVars>
          <dgm:chPref val="3"/>
        </dgm:presLayoutVars>
      </dgm:prSet>
      <dgm:spPr/>
    </dgm:pt>
    <dgm:pt modelId="{A34D5C77-DE19-4F7E-BF35-83FE3E4BDC7C}" type="pres">
      <dgm:prSet presAssocID="{573CAAC2-BB8E-4057-84E2-EE4BA5762884}" presName="rootConnector" presStyleLbl="node4" presStyleIdx="0" presStyleCnt="9"/>
      <dgm:spPr/>
    </dgm:pt>
    <dgm:pt modelId="{A50A92A6-B94A-488D-9C07-F19CD0F24970}" type="pres">
      <dgm:prSet presAssocID="{573CAAC2-BB8E-4057-84E2-EE4BA5762884}" presName="hierChild4" presStyleCnt="0"/>
      <dgm:spPr/>
    </dgm:pt>
    <dgm:pt modelId="{2BF1BB82-81AE-4975-88F9-541B04725291}" type="pres">
      <dgm:prSet presAssocID="{8B08A1FE-65DC-438E-8055-5A00BD28428A}" presName="Name64" presStyleLbl="parChTrans1D4" presStyleIdx="1" presStyleCnt="9"/>
      <dgm:spPr/>
    </dgm:pt>
    <dgm:pt modelId="{B596FAC4-B369-4DAB-99BA-17EEB151CBDF}" type="pres">
      <dgm:prSet presAssocID="{4697166F-4552-4B2E-8DCB-06DB7DDB5F35}" presName="hierRoot2" presStyleCnt="0">
        <dgm:presLayoutVars>
          <dgm:hierBranch val="init"/>
        </dgm:presLayoutVars>
      </dgm:prSet>
      <dgm:spPr/>
    </dgm:pt>
    <dgm:pt modelId="{E8AD4084-1924-44EE-8F7F-B32C7D5222A0}" type="pres">
      <dgm:prSet presAssocID="{4697166F-4552-4B2E-8DCB-06DB7DDB5F35}" presName="rootComposite" presStyleCnt="0"/>
      <dgm:spPr/>
    </dgm:pt>
    <dgm:pt modelId="{5D320AD4-329E-439F-975A-60B5D07FF09D}" type="pres">
      <dgm:prSet presAssocID="{4697166F-4552-4B2E-8DCB-06DB7DDB5F35}" presName="rootText" presStyleLbl="node4" presStyleIdx="1" presStyleCnt="9">
        <dgm:presLayoutVars>
          <dgm:chPref val="3"/>
        </dgm:presLayoutVars>
      </dgm:prSet>
      <dgm:spPr/>
    </dgm:pt>
    <dgm:pt modelId="{D583FE87-8624-4D69-83D3-117542DF1A7D}" type="pres">
      <dgm:prSet presAssocID="{4697166F-4552-4B2E-8DCB-06DB7DDB5F35}" presName="rootConnector" presStyleLbl="node4" presStyleIdx="1" presStyleCnt="9"/>
      <dgm:spPr/>
    </dgm:pt>
    <dgm:pt modelId="{C5845E66-6287-4705-83CB-0AFCF716BF9E}" type="pres">
      <dgm:prSet presAssocID="{4697166F-4552-4B2E-8DCB-06DB7DDB5F35}" presName="hierChild4" presStyleCnt="0"/>
      <dgm:spPr/>
    </dgm:pt>
    <dgm:pt modelId="{064BE94C-64D3-4DBA-94A4-B20A031745F0}" type="pres">
      <dgm:prSet presAssocID="{4697166F-4552-4B2E-8DCB-06DB7DDB5F35}" presName="hierChild5" presStyleCnt="0"/>
      <dgm:spPr/>
    </dgm:pt>
    <dgm:pt modelId="{D1DE1421-A839-4C1A-98EF-95CAF2FF8DBF}" type="pres">
      <dgm:prSet presAssocID="{573CAAC2-BB8E-4057-84E2-EE4BA5762884}" presName="hierChild5" presStyleCnt="0"/>
      <dgm:spPr/>
    </dgm:pt>
    <dgm:pt modelId="{CA108B86-01EF-4F75-88EF-2928B5992FEE}" type="pres">
      <dgm:prSet presAssocID="{B5804B29-D4AA-4D5B-B8CD-93BFA90FD539}" presName="Name64" presStyleLbl="parChTrans1D4" presStyleIdx="2" presStyleCnt="9"/>
      <dgm:spPr/>
    </dgm:pt>
    <dgm:pt modelId="{C9F535FC-A53C-4A12-AFB4-B4F58D1848D0}" type="pres">
      <dgm:prSet presAssocID="{36D6687A-554A-4A8C-BDA1-4E0E4458BBFB}" presName="hierRoot2" presStyleCnt="0">
        <dgm:presLayoutVars>
          <dgm:hierBranch val="init"/>
        </dgm:presLayoutVars>
      </dgm:prSet>
      <dgm:spPr/>
    </dgm:pt>
    <dgm:pt modelId="{E198ABCD-6891-43ED-9D05-AF52A2BA307A}" type="pres">
      <dgm:prSet presAssocID="{36D6687A-554A-4A8C-BDA1-4E0E4458BBFB}" presName="rootComposite" presStyleCnt="0"/>
      <dgm:spPr/>
    </dgm:pt>
    <dgm:pt modelId="{74B0333B-5B61-477C-8E8E-E80FFEB10773}" type="pres">
      <dgm:prSet presAssocID="{36D6687A-554A-4A8C-BDA1-4E0E4458BBFB}" presName="rootText" presStyleLbl="node4" presStyleIdx="2" presStyleCnt="9">
        <dgm:presLayoutVars>
          <dgm:chPref val="3"/>
        </dgm:presLayoutVars>
      </dgm:prSet>
      <dgm:spPr/>
    </dgm:pt>
    <dgm:pt modelId="{EC186C04-F7D1-4628-BCCD-BFF4EEBC3026}" type="pres">
      <dgm:prSet presAssocID="{36D6687A-554A-4A8C-BDA1-4E0E4458BBFB}" presName="rootConnector" presStyleLbl="node4" presStyleIdx="2" presStyleCnt="9"/>
      <dgm:spPr/>
    </dgm:pt>
    <dgm:pt modelId="{E9675382-2E9E-4D4E-A9D5-ED726D9135EE}" type="pres">
      <dgm:prSet presAssocID="{36D6687A-554A-4A8C-BDA1-4E0E4458BBFB}" presName="hierChild4" presStyleCnt="0"/>
      <dgm:spPr/>
    </dgm:pt>
    <dgm:pt modelId="{3B4D4504-9A6E-4277-AA78-984D60AF488A}" type="pres">
      <dgm:prSet presAssocID="{36D6687A-554A-4A8C-BDA1-4E0E4458BBFB}" presName="hierChild5" presStyleCnt="0"/>
      <dgm:spPr/>
    </dgm:pt>
    <dgm:pt modelId="{BB422D83-A2E3-4771-990B-EFB112DD59C0}" type="pres">
      <dgm:prSet presAssocID="{55DCFB7D-BA55-49A9-B0FB-5DE5D3E66236}" presName="Name64" presStyleLbl="parChTrans1D4" presStyleIdx="3" presStyleCnt="9"/>
      <dgm:spPr/>
    </dgm:pt>
    <dgm:pt modelId="{B02236F2-4F76-42EB-B8D6-6876988B7280}" type="pres">
      <dgm:prSet presAssocID="{9F8DEC43-4DBE-4279-871F-1542E8FD0FAF}" presName="hierRoot2" presStyleCnt="0">
        <dgm:presLayoutVars>
          <dgm:hierBranch val="init"/>
        </dgm:presLayoutVars>
      </dgm:prSet>
      <dgm:spPr/>
    </dgm:pt>
    <dgm:pt modelId="{640CE07B-8AB9-443E-936A-DC2D1B6D216D}" type="pres">
      <dgm:prSet presAssocID="{9F8DEC43-4DBE-4279-871F-1542E8FD0FAF}" presName="rootComposite" presStyleCnt="0"/>
      <dgm:spPr/>
    </dgm:pt>
    <dgm:pt modelId="{00273C33-8554-4897-9505-3623C6AE48BA}" type="pres">
      <dgm:prSet presAssocID="{9F8DEC43-4DBE-4279-871F-1542E8FD0FAF}" presName="rootText" presStyleLbl="node4" presStyleIdx="3" presStyleCnt="9">
        <dgm:presLayoutVars>
          <dgm:chPref val="3"/>
        </dgm:presLayoutVars>
      </dgm:prSet>
      <dgm:spPr/>
    </dgm:pt>
    <dgm:pt modelId="{D907528B-E674-4984-96EB-E9A606299B66}" type="pres">
      <dgm:prSet presAssocID="{9F8DEC43-4DBE-4279-871F-1542E8FD0FAF}" presName="rootConnector" presStyleLbl="node4" presStyleIdx="3" presStyleCnt="9"/>
      <dgm:spPr/>
    </dgm:pt>
    <dgm:pt modelId="{33909CAD-5AFF-4861-9FA4-DEB22D4321E1}" type="pres">
      <dgm:prSet presAssocID="{9F8DEC43-4DBE-4279-871F-1542E8FD0FAF}" presName="hierChild4" presStyleCnt="0"/>
      <dgm:spPr/>
    </dgm:pt>
    <dgm:pt modelId="{722EFF0E-BF49-40FB-8FB5-5DCA70D87006}" type="pres">
      <dgm:prSet presAssocID="{9F8DEC43-4DBE-4279-871F-1542E8FD0FAF}" presName="hierChild5" presStyleCnt="0"/>
      <dgm:spPr/>
    </dgm:pt>
    <dgm:pt modelId="{2A588039-D45A-488F-A82B-CF4E94F82071}" type="pres">
      <dgm:prSet presAssocID="{2657C19D-D1E7-449E-9F4A-7818DCA278EE}" presName="Name64" presStyleLbl="parChTrans1D4" presStyleIdx="4" presStyleCnt="9"/>
      <dgm:spPr/>
    </dgm:pt>
    <dgm:pt modelId="{C42E12A3-C05F-422C-9684-47AA4F8FC358}" type="pres">
      <dgm:prSet presAssocID="{CCB978B7-708B-4995-8814-2BA93C4CF75F}" presName="hierRoot2" presStyleCnt="0">
        <dgm:presLayoutVars>
          <dgm:hierBranch val="init"/>
        </dgm:presLayoutVars>
      </dgm:prSet>
      <dgm:spPr/>
    </dgm:pt>
    <dgm:pt modelId="{AC91B256-A059-4350-944F-777A4D346F6D}" type="pres">
      <dgm:prSet presAssocID="{CCB978B7-708B-4995-8814-2BA93C4CF75F}" presName="rootComposite" presStyleCnt="0"/>
      <dgm:spPr/>
    </dgm:pt>
    <dgm:pt modelId="{198BC116-8A1E-49FA-A6D9-64E72ECA3273}" type="pres">
      <dgm:prSet presAssocID="{CCB978B7-708B-4995-8814-2BA93C4CF75F}" presName="rootText" presStyleLbl="node4" presStyleIdx="4" presStyleCnt="9">
        <dgm:presLayoutVars>
          <dgm:chPref val="3"/>
        </dgm:presLayoutVars>
      </dgm:prSet>
      <dgm:spPr/>
    </dgm:pt>
    <dgm:pt modelId="{2D44ABEE-A5F2-44B4-A402-1DF1A9545834}" type="pres">
      <dgm:prSet presAssocID="{CCB978B7-708B-4995-8814-2BA93C4CF75F}" presName="rootConnector" presStyleLbl="node4" presStyleIdx="4" presStyleCnt="9"/>
      <dgm:spPr/>
    </dgm:pt>
    <dgm:pt modelId="{C88D581C-4A37-4FA1-9880-BF999EEB5553}" type="pres">
      <dgm:prSet presAssocID="{CCB978B7-708B-4995-8814-2BA93C4CF75F}" presName="hierChild4" presStyleCnt="0"/>
      <dgm:spPr/>
    </dgm:pt>
    <dgm:pt modelId="{E3F029A9-6F9D-4F20-9512-6B38982F0A84}" type="pres">
      <dgm:prSet presAssocID="{7D41E317-09ED-4430-87D7-BFC8E41DDF7E}" presName="Name64" presStyleLbl="parChTrans1D4" presStyleIdx="5" presStyleCnt="9"/>
      <dgm:spPr/>
    </dgm:pt>
    <dgm:pt modelId="{EE231E5F-DBFE-47D9-8B9A-B52504D9B93C}" type="pres">
      <dgm:prSet presAssocID="{13C2B587-76D7-4802-A799-07C338C8ED0D}" presName="hierRoot2" presStyleCnt="0">
        <dgm:presLayoutVars>
          <dgm:hierBranch val="init"/>
        </dgm:presLayoutVars>
      </dgm:prSet>
      <dgm:spPr/>
    </dgm:pt>
    <dgm:pt modelId="{2C4CDB6B-C260-4B29-9973-37A5DA1B9DAF}" type="pres">
      <dgm:prSet presAssocID="{13C2B587-76D7-4802-A799-07C338C8ED0D}" presName="rootComposite" presStyleCnt="0"/>
      <dgm:spPr/>
    </dgm:pt>
    <dgm:pt modelId="{7CA0F619-F06B-4061-9991-AEDD24A345C6}" type="pres">
      <dgm:prSet presAssocID="{13C2B587-76D7-4802-A799-07C338C8ED0D}" presName="rootText" presStyleLbl="node4" presStyleIdx="5" presStyleCnt="9">
        <dgm:presLayoutVars>
          <dgm:chPref val="3"/>
        </dgm:presLayoutVars>
      </dgm:prSet>
      <dgm:spPr/>
    </dgm:pt>
    <dgm:pt modelId="{C8ED6B26-DB12-4DD8-83D4-47952DBFFDFB}" type="pres">
      <dgm:prSet presAssocID="{13C2B587-76D7-4802-A799-07C338C8ED0D}" presName="rootConnector" presStyleLbl="node4" presStyleIdx="5" presStyleCnt="9"/>
      <dgm:spPr/>
    </dgm:pt>
    <dgm:pt modelId="{0AF4FC2C-CFD1-4B65-853D-0222594CB2A8}" type="pres">
      <dgm:prSet presAssocID="{13C2B587-76D7-4802-A799-07C338C8ED0D}" presName="hierChild4" presStyleCnt="0"/>
      <dgm:spPr/>
    </dgm:pt>
    <dgm:pt modelId="{E6663307-BFED-40C8-B1C4-31A5E43B3C5A}" type="pres">
      <dgm:prSet presAssocID="{13C2B587-76D7-4802-A799-07C338C8ED0D}" presName="hierChild5" presStyleCnt="0"/>
      <dgm:spPr/>
    </dgm:pt>
    <dgm:pt modelId="{1FDC4FE4-2D94-44A7-B23F-68F1579E7D26}" type="pres">
      <dgm:prSet presAssocID="{CCB978B7-708B-4995-8814-2BA93C4CF75F}" presName="hierChild5" presStyleCnt="0"/>
      <dgm:spPr/>
    </dgm:pt>
    <dgm:pt modelId="{9BC5C899-371B-47EA-B776-B46B80E3A42D}" type="pres">
      <dgm:prSet presAssocID="{320EB178-A5F7-4FF5-A9B5-8C41DC53F8BA}" presName="hierChild5" presStyleCnt="0"/>
      <dgm:spPr/>
    </dgm:pt>
    <dgm:pt modelId="{1D9B7B1C-2AC9-4EEF-BD70-F017C171EB4A}" type="pres">
      <dgm:prSet presAssocID="{133482C1-9EBE-42AA-85FB-378776247B6C}" presName="Name64" presStyleLbl="parChTrans1D3" presStyleIdx="1" presStyleCnt="3"/>
      <dgm:spPr/>
    </dgm:pt>
    <dgm:pt modelId="{F74F9D80-83EB-4DF9-A42D-7643F33B38B3}" type="pres">
      <dgm:prSet presAssocID="{5B28EE89-AEEE-45B4-97F0-293B6B679F44}" presName="hierRoot2" presStyleCnt="0">
        <dgm:presLayoutVars>
          <dgm:hierBranch val="init"/>
        </dgm:presLayoutVars>
      </dgm:prSet>
      <dgm:spPr/>
    </dgm:pt>
    <dgm:pt modelId="{CE81AB03-85A9-40D7-8833-7D4B01B1E358}" type="pres">
      <dgm:prSet presAssocID="{5B28EE89-AEEE-45B4-97F0-293B6B679F44}" presName="rootComposite" presStyleCnt="0"/>
      <dgm:spPr/>
    </dgm:pt>
    <dgm:pt modelId="{E28D9BFC-087F-4449-BF58-496D1A3C04A8}" type="pres">
      <dgm:prSet presAssocID="{5B28EE89-AEEE-45B4-97F0-293B6B679F44}" presName="rootText" presStyleLbl="node3" presStyleIdx="1" presStyleCnt="3">
        <dgm:presLayoutVars>
          <dgm:chPref val="3"/>
        </dgm:presLayoutVars>
      </dgm:prSet>
      <dgm:spPr/>
    </dgm:pt>
    <dgm:pt modelId="{6DA43E84-5B05-46AB-8F44-6AA23E7069D5}" type="pres">
      <dgm:prSet presAssocID="{5B28EE89-AEEE-45B4-97F0-293B6B679F44}" presName="rootConnector" presStyleLbl="node3" presStyleIdx="1" presStyleCnt="3"/>
      <dgm:spPr/>
    </dgm:pt>
    <dgm:pt modelId="{DB6A351F-51DF-4151-A662-A2B5C0864A51}" type="pres">
      <dgm:prSet presAssocID="{5B28EE89-AEEE-45B4-97F0-293B6B679F44}" presName="hierChild4" presStyleCnt="0"/>
      <dgm:spPr/>
    </dgm:pt>
    <dgm:pt modelId="{09A32CCB-43EF-4395-82AF-2C600F36451B}" type="pres">
      <dgm:prSet presAssocID="{2189D6D2-3124-4DBD-86AA-3D2199CE9C1B}" presName="Name64" presStyleLbl="parChTrans1D4" presStyleIdx="6" presStyleCnt="9"/>
      <dgm:spPr/>
    </dgm:pt>
    <dgm:pt modelId="{9412C276-06C2-4708-ABEA-6DC2940F20C9}" type="pres">
      <dgm:prSet presAssocID="{544E2E7D-1602-43D8-8129-D5FB80FA9321}" presName="hierRoot2" presStyleCnt="0">
        <dgm:presLayoutVars>
          <dgm:hierBranch val="init"/>
        </dgm:presLayoutVars>
      </dgm:prSet>
      <dgm:spPr/>
    </dgm:pt>
    <dgm:pt modelId="{60C2C377-0D4A-40B7-86E6-E7E82BFF81CD}" type="pres">
      <dgm:prSet presAssocID="{544E2E7D-1602-43D8-8129-D5FB80FA9321}" presName="rootComposite" presStyleCnt="0"/>
      <dgm:spPr/>
    </dgm:pt>
    <dgm:pt modelId="{56009665-BC11-4947-954D-F60E5F5222A5}" type="pres">
      <dgm:prSet presAssocID="{544E2E7D-1602-43D8-8129-D5FB80FA9321}" presName="rootText" presStyleLbl="node4" presStyleIdx="6" presStyleCnt="9">
        <dgm:presLayoutVars>
          <dgm:chPref val="3"/>
        </dgm:presLayoutVars>
      </dgm:prSet>
      <dgm:spPr/>
    </dgm:pt>
    <dgm:pt modelId="{ED48981E-0DB6-4EDF-A2E4-D5CC6131D4B1}" type="pres">
      <dgm:prSet presAssocID="{544E2E7D-1602-43D8-8129-D5FB80FA9321}" presName="rootConnector" presStyleLbl="node4" presStyleIdx="6" presStyleCnt="9"/>
      <dgm:spPr/>
    </dgm:pt>
    <dgm:pt modelId="{221022E5-4D02-4D7B-8571-E66F313D8E18}" type="pres">
      <dgm:prSet presAssocID="{544E2E7D-1602-43D8-8129-D5FB80FA9321}" presName="hierChild4" presStyleCnt="0"/>
      <dgm:spPr/>
    </dgm:pt>
    <dgm:pt modelId="{04698148-BC51-4FD1-B1B9-C8D01B586FC9}" type="pres">
      <dgm:prSet presAssocID="{544E2E7D-1602-43D8-8129-D5FB80FA9321}" presName="hierChild5" presStyleCnt="0"/>
      <dgm:spPr/>
    </dgm:pt>
    <dgm:pt modelId="{94BBF735-C59D-49CF-B948-843F019CA796}" type="pres">
      <dgm:prSet presAssocID="{931C0676-77DE-4A87-91EE-3B476A18D5FD}" presName="Name64" presStyleLbl="parChTrans1D4" presStyleIdx="7" presStyleCnt="9"/>
      <dgm:spPr/>
    </dgm:pt>
    <dgm:pt modelId="{F6B9319C-F60E-40C7-BE68-009852A89C41}" type="pres">
      <dgm:prSet presAssocID="{DAE1E098-5089-4560-BC34-3489CD5FE6D7}" presName="hierRoot2" presStyleCnt="0">
        <dgm:presLayoutVars>
          <dgm:hierBranch val="init"/>
        </dgm:presLayoutVars>
      </dgm:prSet>
      <dgm:spPr/>
    </dgm:pt>
    <dgm:pt modelId="{9E960DBD-8510-43CC-AA1F-01A0CFDD9B99}" type="pres">
      <dgm:prSet presAssocID="{DAE1E098-5089-4560-BC34-3489CD5FE6D7}" presName="rootComposite" presStyleCnt="0"/>
      <dgm:spPr/>
    </dgm:pt>
    <dgm:pt modelId="{2CE912AA-370F-47AD-81EF-8F1CCFD58BEE}" type="pres">
      <dgm:prSet presAssocID="{DAE1E098-5089-4560-BC34-3489CD5FE6D7}" presName="rootText" presStyleLbl="node4" presStyleIdx="7" presStyleCnt="9">
        <dgm:presLayoutVars>
          <dgm:chPref val="3"/>
        </dgm:presLayoutVars>
      </dgm:prSet>
      <dgm:spPr/>
    </dgm:pt>
    <dgm:pt modelId="{A6BC74BA-BC8D-437D-B7F8-7DDC662958A6}" type="pres">
      <dgm:prSet presAssocID="{DAE1E098-5089-4560-BC34-3489CD5FE6D7}" presName="rootConnector" presStyleLbl="node4" presStyleIdx="7" presStyleCnt="9"/>
      <dgm:spPr/>
    </dgm:pt>
    <dgm:pt modelId="{E0C0BDA6-AADF-408C-AA14-B6357B31D63C}" type="pres">
      <dgm:prSet presAssocID="{DAE1E098-5089-4560-BC34-3489CD5FE6D7}" presName="hierChild4" presStyleCnt="0"/>
      <dgm:spPr/>
    </dgm:pt>
    <dgm:pt modelId="{CEF9E5F5-2020-4052-B4B4-4A5F36B19143}" type="pres">
      <dgm:prSet presAssocID="{DAE1E098-5089-4560-BC34-3489CD5FE6D7}" presName="hierChild5" presStyleCnt="0"/>
      <dgm:spPr/>
    </dgm:pt>
    <dgm:pt modelId="{18AABB55-978C-40B5-9D6B-B3B87C49B438}" type="pres">
      <dgm:prSet presAssocID="{5B28EE89-AEEE-45B4-97F0-293B6B679F44}" presName="hierChild5" presStyleCnt="0"/>
      <dgm:spPr/>
    </dgm:pt>
    <dgm:pt modelId="{131A85A7-E378-4898-B11C-2CD135BFB1D4}" type="pres">
      <dgm:prSet presAssocID="{884727F5-6998-422A-9735-E521A1202790}" presName="hierChild5" presStyleCnt="0"/>
      <dgm:spPr/>
    </dgm:pt>
    <dgm:pt modelId="{41DC42A7-AAB4-4936-B73A-DD3AAA8D6BD7}" type="pres">
      <dgm:prSet presAssocID="{72BA20A4-0AD8-4163-BC47-73F96E9BD909}" presName="Name64" presStyleLbl="parChTrans1D2" presStyleIdx="1" presStyleCnt="3"/>
      <dgm:spPr/>
    </dgm:pt>
    <dgm:pt modelId="{F24A914F-5A99-46B1-B52A-9F8AE8810B3C}" type="pres">
      <dgm:prSet presAssocID="{7D45637D-DD94-4A60-AC2A-44A0951EB75F}" presName="hierRoot2" presStyleCnt="0">
        <dgm:presLayoutVars>
          <dgm:hierBranch val="init"/>
        </dgm:presLayoutVars>
      </dgm:prSet>
      <dgm:spPr/>
    </dgm:pt>
    <dgm:pt modelId="{0430FDBA-658F-4DA7-B66C-D9B6C2500C38}" type="pres">
      <dgm:prSet presAssocID="{7D45637D-DD94-4A60-AC2A-44A0951EB75F}" presName="rootComposite" presStyleCnt="0"/>
      <dgm:spPr/>
    </dgm:pt>
    <dgm:pt modelId="{B44F1B2F-046A-4837-BD77-1DB22E3979E2}" type="pres">
      <dgm:prSet presAssocID="{7D45637D-DD94-4A60-AC2A-44A0951EB75F}" presName="rootText" presStyleLbl="node2" presStyleIdx="1" presStyleCnt="3">
        <dgm:presLayoutVars>
          <dgm:chPref val="3"/>
        </dgm:presLayoutVars>
      </dgm:prSet>
      <dgm:spPr/>
    </dgm:pt>
    <dgm:pt modelId="{DB4F851D-C0E1-4776-BA0C-3EECC6FCDBA0}" type="pres">
      <dgm:prSet presAssocID="{7D45637D-DD94-4A60-AC2A-44A0951EB75F}" presName="rootConnector" presStyleLbl="node2" presStyleIdx="1" presStyleCnt="3"/>
      <dgm:spPr/>
    </dgm:pt>
    <dgm:pt modelId="{27BB02B8-3AE5-47BD-A628-86B481602CD3}" type="pres">
      <dgm:prSet presAssocID="{7D45637D-DD94-4A60-AC2A-44A0951EB75F}" presName="hierChild4" presStyleCnt="0"/>
      <dgm:spPr/>
    </dgm:pt>
    <dgm:pt modelId="{5D1F2FFE-737E-4E90-A678-5CD250B50BC0}" type="pres">
      <dgm:prSet presAssocID="{7D45637D-DD94-4A60-AC2A-44A0951EB75F}" presName="hierChild5" presStyleCnt="0"/>
      <dgm:spPr/>
    </dgm:pt>
    <dgm:pt modelId="{24DF15F2-A1F3-40B4-8D98-25D1213266C6}" type="pres">
      <dgm:prSet presAssocID="{AAB3D11C-D199-4606-BCBF-1194E7A9144B}" presName="hierChild3" presStyleCnt="0"/>
      <dgm:spPr/>
    </dgm:pt>
    <dgm:pt modelId="{D6A52058-127A-4C96-BD46-1A1CD5FEF8A1}" type="pres">
      <dgm:prSet presAssocID="{278732D3-E031-49F4-B6F1-53916633712A}" presName="hierRoot1" presStyleCnt="0">
        <dgm:presLayoutVars>
          <dgm:hierBranch val="init"/>
        </dgm:presLayoutVars>
      </dgm:prSet>
      <dgm:spPr/>
    </dgm:pt>
    <dgm:pt modelId="{F3A7FD5B-48BE-4833-9531-B08C863E08FB}" type="pres">
      <dgm:prSet presAssocID="{278732D3-E031-49F4-B6F1-53916633712A}" presName="rootComposite1" presStyleCnt="0"/>
      <dgm:spPr/>
    </dgm:pt>
    <dgm:pt modelId="{8A8FD976-5DD6-463D-BAFA-210F4E257BB6}" type="pres">
      <dgm:prSet presAssocID="{278732D3-E031-49F4-B6F1-53916633712A}" presName="rootText1" presStyleLbl="node0" presStyleIdx="1" presStyleCnt="2">
        <dgm:presLayoutVars>
          <dgm:chPref val="3"/>
        </dgm:presLayoutVars>
      </dgm:prSet>
      <dgm:spPr/>
    </dgm:pt>
    <dgm:pt modelId="{00EBA62C-06C8-429D-82CA-8FA777C7C89E}" type="pres">
      <dgm:prSet presAssocID="{278732D3-E031-49F4-B6F1-53916633712A}" presName="rootConnector1" presStyleLbl="node1" presStyleIdx="0" presStyleCnt="0"/>
      <dgm:spPr/>
    </dgm:pt>
    <dgm:pt modelId="{3674B953-CA53-4F21-A2C6-EDA9B638D8EC}" type="pres">
      <dgm:prSet presAssocID="{278732D3-E031-49F4-B6F1-53916633712A}" presName="hierChild2" presStyleCnt="0"/>
      <dgm:spPr/>
    </dgm:pt>
    <dgm:pt modelId="{56FACC05-EED3-4491-A7B8-518CF70C1FBF}" type="pres">
      <dgm:prSet presAssocID="{55CEB844-CDE2-47C8-B7C5-62F2741F54A9}" presName="Name64" presStyleLbl="parChTrans1D2" presStyleIdx="2" presStyleCnt="3"/>
      <dgm:spPr/>
    </dgm:pt>
    <dgm:pt modelId="{D87A9338-11F8-478B-B56D-49E91DB10466}" type="pres">
      <dgm:prSet presAssocID="{9495EF8C-E4D7-4B82-95C5-A3009FBD6EA2}" presName="hierRoot2" presStyleCnt="0">
        <dgm:presLayoutVars>
          <dgm:hierBranch val="init"/>
        </dgm:presLayoutVars>
      </dgm:prSet>
      <dgm:spPr/>
    </dgm:pt>
    <dgm:pt modelId="{F4C4B526-6921-4A29-B633-1D5C97B26BF5}" type="pres">
      <dgm:prSet presAssocID="{9495EF8C-E4D7-4B82-95C5-A3009FBD6EA2}" presName="rootComposite" presStyleCnt="0"/>
      <dgm:spPr/>
    </dgm:pt>
    <dgm:pt modelId="{A4FC3791-D04F-4C20-B43B-B994B63EE821}" type="pres">
      <dgm:prSet presAssocID="{9495EF8C-E4D7-4B82-95C5-A3009FBD6EA2}" presName="rootText" presStyleLbl="node2" presStyleIdx="2" presStyleCnt="3">
        <dgm:presLayoutVars>
          <dgm:chPref val="3"/>
        </dgm:presLayoutVars>
      </dgm:prSet>
      <dgm:spPr/>
    </dgm:pt>
    <dgm:pt modelId="{B629BDE1-236E-4BED-8F2C-0BF95F7DDF78}" type="pres">
      <dgm:prSet presAssocID="{9495EF8C-E4D7-4B82-95C5-A3009FBD6EA2}" presName="rootConnector" presStyleLbl="node2" presStyleIdx="2" presStyleCnt="3"/>
      <dgm:spPr/>
    </dgm:pt>
    <dgm:pt modelId="{CAE68A6D-329C-41BC-98B8-542145867A58}" type="pres">
      <dgm:prSet presAssocID="{9495EF8C-E4D7-4B82-95C5-A3009FBD6EA2}" presName="hierChild4" presStyleCnt="0"/>
      <dgm:spPr/>
    </dgm:pt>
    <dgm:pt modelId="{5B0EA25B-7888-403D-BD3B-2739DF1B4C2B}" type="pres">
      <dgm:prSet presAssocID="{CCB6D02D-73AA-4638-ABF2-BED73ED44EB4}" presName="Name64" presStyleLbl="parChTrans1D3" presStyleIdx="2" presStyleCnt="3"/>
      <dgm:spPr/>
    </dgm:pt>
    <dgm:pt modelId="{2D355F2C-E861-46E0-BDA5-08DEB33A51B3}" type="pres">
      <dgm:prSet presAssocID="{EF4D3310-3397-4108-A49A-49B84DFC2727}" presName="hierRoot2" presStyleCnt="0">
        <dgm:presLayoutVars>
          <dgm:hierBranch val="init"/>
        </dgm:presLayoutVars>
      </dgm:prSet>
      <dgm:spPr/>
    </dgm:pt>
    <dgm:pt modelId="{C744BBC2-283F-4F6D-80F9-C4BDF0918C05}" type="pres">
      <dgm:prSet presAssocID="{EF4D3310-3397-4108-A49A-49B84DFC2727}" presName="rootComposite" presStyleCnt="0"/>
      <dgm:spPr/>
    </dgm:pt>
    <dgm:pt modelId="{EBD869DB-53C3-45D3-9DDB-A38E13A97087}" type="pres">
      <dgm:prSet presAssocID="{EF4D3310-3397-4108-A49A-49B84DFC2727}" presName="rootText" presStyleLbl="node3" presStyleIdx="2" presStyleCnt="3">
        <dgm:presLayoutVars>
          <dgm:chPref val="3"/>
        </dgm:presLayoutVars>
      </dgm:prSet>
      <dgm:spPr/>
    </dgm:pt>
    <dgm:pt modelId="{E85CACD1-1294-4EF6-BEA4-87775849DA68}" type="pres">
      <dgm:prSet presAssocID="{EF4D3310-3397-4108-A49A-49B84DFC2727}" presName="rootConnector" presStyleLbl="node3" presStyleIdx="2" presStyleCnt="3"/>
      <dgm:spPr/>
    </dgm:pt>
    <dgm:pt modelId="{97745617-E9BE-4375-915C-33A235692DAC}" type="pres">
      <dgm:prSet presAssocID="{EF4D3310-3397-4108-A49A-49B84DFC2727}" presName="hierChild4" presStyleCnt="0"/>
      <dgm:spPr/>
    </dgm:pt>
    <dgm:pt modelId="{B2A21C6A-D013-4704-8F36-5AF248BB7F14}" type="pres">
      <dgm:prSet presAssocID="{F6EEF531-2C1E-433B-9E07-F46CFF210783}" presName="Name64" presStyleLbl="parChTrans1D4" presStyleIdx="8" presStyleCnt="9"/>
      <dgm:spPr/>
    </dgm:pt>
    <dgm:pt modelId="{85941A1F-6B04-4F2F-828A-4910205A72C7}" type="pres">
      <dgm:prSet presAssocID="{FA439444-7594-44DC-A749-7401E95B9C66}" presName="hierRoot2" presStyleCnt="0">
        <dgm:presLayoutVars>
          <dgm:hierBranch val="init"/>
        </dgm:presLayoutVars>
      </dgm:prSet>
      <dgm:spPr/>
    </dgm:pt>
    <dgm:pt modelId="{E1E1E971-DB8F-41A4-ABD6-EF500A82541D}" type="pres">
      <dgm:prSet presAssocID="{FA439444-7594-44DC-A749-7401E95B9C66}" presName="rootComposite" presStyleCnt="0"/>
      <dgm:spPr/>
    </dgm:pt>
    <dgm:pt modelId="{3892E140-2AC5-4CA5-B5B1-18E5A2EA7C74}" type="pres">
      <dgm:prSet presAssocID="{FA439444-7594-44DC-A749-7401E95B9C66}" presName="rootText" presStyleLbl="node4" presStyleIdx="8" presStyleCnt="9">
        <dgm:presLayoutVars>
          <dgm:chPref val="3"/>
        </dgm:presLayoutVars>
      </dgm:prSet>
      <dgm:spPr/>
    </dgm:pt>
    <dgm:pt modelId="{2C841AE8-C0CF-408A-B4BF-BC0AE4143FEF}" type="pres">
      <dgm:prSet presAssocID="{FA439444-7594-44DC-A749-7401E95B9C66}" presName="rootConnector" presStyleLbl="node4" presStyleIdx="8" presStyleCnt="9"/>
      <dgm:spPr/>
    </dgm:pt>
    <dgm:pt modelId="{D5EAD914-A815-4CC5-AF0C-6E2A089C1CFB}" type="pres">
      <dgm:prSet presAssocID="{FA439444-7594-44DC-A749-7401E95B9C66}" presName="hierChild4" presStyleCnt="0"/>
      <dgm:spPr/>
    </dgm:pt>
    <dgm:pt modelId="{FD5321E5-DCA3-4315-9A80-E7383D261A81}" type="pres">
      <dgm:prSet presAssocID="{FA439444-7594-44DC-A749-7401E95B9C66}" presName="hierChild5" presStyleCnt="0"/>
      <dgm:spPr/>
    </dgm:pt>
    <dgm:pt modelId="{A5FFACA0-04EB-4777-AD2C-0E6EEF12B128}" type="pres">
      <dgm:prSet presAssocID="{EF4D3310-3397-4108-A49A-49B84DFC2727}" presName="hierChild5" presStyleCnt="0"/>
      <dgm:spPr/>
    </dgm:pt>
    <dgm:pt modelId="{90A6DB78-254D-4466-8B26-0562CFDBDD76}" type="pres">
      <dgm:prSet presAssocID="{9495EF8C-E4D7-4B82-95C5-A3009FBD6EA2}" presName="hierChild5" presStyleCnt="0"/>
      <dgm:spPr/>
    </dgm:pt>
    <dgm:pt modelId="{BB66C2BD-DE63-4953-B067-42736E439122}" type="pres">
      <dgm:prSet presAssocID="{278732D3-E031-49F4-B6F1-53916633712A}" presName="hierChild3" presStyleCnt="0"/>
      <dgm:spPr/>
    </dgm:pt>
  </dgm:ptLst>
  <dgm:cxnLst>
    <dgm:cxn modelId="{03DECB04-CEF7-42CA-B1F2-645A456DFF59}" type="presOf" srcId="{320EB178-A5F7-4FF5-A9B5-8C41DC53F8BA}" destId="{4808BAF2-279B-458A-952C-0156F3159E2D}" srcOrd="1" destOrd="0" presId="urn:microsoft.com/office/officeart/2009/3/layout/HorizontalOrganizationChart"/>
    <dgm:cxn modelId="{F6CB6A05-74DF-4BE7-9970-950A21A85171}" srcId="{EF4D3310-3397-4108-A49A-49B84DFC2727}" destId="{FA439444-7594-44DC-A749-7401E95B9C66}" srcOrd="0" destOrd="0" parTransId="{F6EEF531-2C1E-433B-9E07-F46CFF210783}" sibTransId="{450BA660-9FDD-476B-80AF-4275F195F310}"/>
    <dgm:cxn modelId="{38613314-82A9-4762-A6AB-02315042EE1E}" srcId="{884727F5-6998-422A-9735-E521A1202790}" destId="{5B28EE89-AEEE-45B4-97F0-293B6B679F44}" srcOrd="1" destOrd="0" parTransId="{133482C1-9EBE-42AA-85FB-378776247B6C}" sibTransId="{FEADFF0D-B9D8-4E9D-9CE0-CC88F14FB20B}"/>
    <dgm:cxn modelId="{A1888416-D5D0-487F-8F21-D3EEA59F59BA}" type="presOf" srcId="{FA439444-7594-44DC-A749-7401E95B9C66}" destId="{3892E140-2AC5-4CA5-B5B1-18E5A2EA7C74}" srcOrd="0" destOrd="0" presId="urn:microsoft.com/office/officeart/2009/3/layout/HorizontalOrganizationChart"/>
    <dgm:cxn modelId="{4C8B9E18-2669-4823-8926-4CCCC4682146}" type="presOf" srcId="{4697166F-4552-4B2E-8DCB-06DB7DDB5F35}" destId="{D583FE87-8624-4D69-83D3-117542DF1A7D}" srcOrd="1" destOrd="0" presId="urn:microsoft.com/office/officeart/2009/3/layout/HorizontalOrganizationChart"/>
    <dgm:cxn modelId="{4E0B111C-AF90-4A52-AB05-A58D8C199855}" type="presOf" srcId="{AAB3D11C-D199-4606-BCBF-1194E7A9144B}" destId="{A92170F9-34C5-4530-86DD-AAE1F21D233B}" srcOrd="0" destOrd="0" presId="urn:microsoft.com/office/officeart/2009/3/layout/HorizontalOrganizationChart"/>
    <dgm:cxn modelId="{B5C0D21C-7672-4D58-97B8-15CABC2618B4}" type="presOf" srcId="{7D45637D-DD94-4A60-AC2A-44A0951EB75F}" destId="{B44F1B2F-046A-4837-BD77-1DB22E3979E2}" srcOrd="0" destOrd="0" presId="urn:microsoft.com/office/officeart/2009/3/layout/HorizontalOrganizationChart"/>
    <dgm:cxn modelId="{B235251F-C9B6-4259-AC02-63BBCD7D254E}" type="presOf" srcId="{278732D3-E031-49F4-B6F1-53916633712A}" destId="{8A8FD976-5DD6-463D-BAFA-210F4E257BB6}" srcOrd="0" destOrd="0" presId="urn:microsoft.com/office/officeart/2009/3/layout/HorizontalOrganizationChart"/>
    <dgm:cxn modelId="{3E79561F-718C-4A98-BDAC-F0C1AC8D0A04}" type="presOf" srcId="{55DCFB7D-BA55-49A9-B0FB-5DE5D3E66236}" destId="{BB422D83-A2E3-4771-990B-EFB112DD59C0}" srcOrd="0" destOrd="0" presId="urn:microsoft.com/office/officeart/2009/3/layout/HorizontalOrganizationChart"/>
    <dgm:cxn modelId="{CA91AA21-1A79-45E3-AFE3-216342804655}" type="presOf" srcId="{9495EF8C-E4D7-4B82-95C5-A3009FBD6EA2}" destId="{B629BDE1-236E-4BED-8F2C-0BF95F7DDF78}" srcOrd="1" destOrd="0" presId="urn:microsoft.com/office/officeart/2009/3/layout/HorizontalOrganizationChart"/>
    <dgm:cxn modelId="{8B276724-7101-4E8F-86CC-D9E0BC1E8716}" type="presOf" srcId="{4697166F-4552-4B2E-8DCB-06DB7DDB5F35}" destId="{5D320AD4-329E-439F-975A-60B5D07FF09D}" srcOrd="0" destOrd="0" presId="urn:microsoft.com/office/officeart/2009/3/layout/HorizontalOrganizationChart"/>
    <dgm:cxn modelId="{998F8725-353F-42F2-9E01-A66EA2B0B0A8}" type="presOf" srcId="{5B28EE89-AEEE-45B4-97F0-293B6B679F44}" destId="{6DA43E84-5B05-46AB-8F44-6AA23E7069D5}" srcOrd="1" destOrd="0" presId="urn:microsoft.com/office/officeart/2009/3/layout/HorizontalOrganizationChart"/>
    <dgm:cxn modelId="{E09E8D27-76DB-446D-A98B-29F0D695BC9A}" type="presOf" srcId="{DAE1E098-5089-4560-BC34-3489CD5FE6D7}" destId="{2CE912AA-370F-47AD-81EF-8F1CCFD58BEE}" srcOrd="0" destOrd="0" presId="urn:microsoft.com/office/officeart/2009/3/layout/HorizontalOrganizationChart"/>
    <dgm:cxn modelId="{7E393328-72C2-4D45-A90D-25AD2FBC9466}" srcId="{AAB3D11C-D199-4606-BCBF-1194E7A9144B}" destId="{7D45637D-DD94-4A60-AC2A-44A0951EB75F}" srcOrd="1" destOrd="0" parTransId="{72BA20A4-0AD8-4163-BC47-73F96E9BD909}" sibTransId="{BC229E33-A299-4D13-91F2-E8A7656EFCF3}"/>
    <dgm:cxn modelId="{4F5CAC28-6396-4FE5-A6EF-82C01C104968}" srcId="{320EB178-A5F7-4FF5-A9B5-8C41DC53F8BA}" destId="{573CAAC2-BB8E-4057-84E2-EE4BA5762884}" srcOrd="0" destOrd="0" parTransId="{E5623237-ECEE-48AD-8C60-0B6EE5539588}" sibTransId="{4F53F0A4-457F-4FDB-869B-92A878E4095C}"/>
    <dgm:cxn modelId="{9079D62F-E8DE-41D0-9891-30835858CD4E}" type="presOf" srcId="{FA439444-7594-44DC-A749-7401E95B9C66}" destId="{2C841AE8-C0CF-408A-B4BF-BC0AE4143FEF}" srcOrd="1" destOrd="0" presId="urn:microsoft.com/office/officeart/2009/3/layout/HorizontalOrganizationChart"/>
    <dgm:cxn modelId="{35DCBF37-5351-4401-ADBB-CE6250BB50ED}" type="presOf" srcId="{36D6687A-554A-4A8C-BDA1-4E0E4458BBFB}" destId="{74B0333B-5B61-477C-8E8E-E80FFEB10773}" srcOrd="0" destOrd="0" presId="urn:microsoft.com/office/officeart/2009/3/layout/HorizontalOrganizationChart"/>
    <dgm:cxn modelId="{2EC30C3F-680D-4A39-9C43-B9DC150318D7}" type="presOf" srcId="{7D45637D-DD94-4A60-AC2A-44A0951EB75F}" destId="{DB4F851D-C0E1-4776-BA0C-3EECC6FCDBA0}" srcOrd="1" destOrd="0" presId="urn:microsoft.com/office/officeart/2009/3/layout/HorizontalOrganizationChart"/>
    <dgm:cxn modelId="{C9121B40-D1A3-4EC9-B7E3-326B1E8B2F61}" srcId="{CCB978B7-708B-4995-8814-2BA93C4CF75F}" destId="{13C2B587-76D7-4802-A799-07C338C8ED0D}" srcOrd="0" destOrd="0" parTransId="{7D41E317-09ED-4430-87D7-BFC8E41DDF7E}" sibTransId="{2B8C2426-B5A6-4A22-89C6-3928C3DD52BC}"/>
    <dgm:cxn modelId="{51A9065F-0542-49D8-915A-61C4B168FC83}" srcId="{5B28EE89-AEEE-45B4-97F0-293B6B679F44}" destId="{544E2E7D-1602-43D8-8129-D5FB80FA9321}" srcOrd="0" destOrd="0" parTransId="{2189D6D2-3124-4DBD-86AA-3D2199CE9C1B}" sibTransId="{3B375A58-4D45-4F66-ACB7-E3733A75CDFE}"/>
    <dgm:cxn modelId="{E23ABE64-BC73-4C26-9BEA-6FE8C96390AD}" type="presOf" srcId="{9F8DEC43-4DBE-4279-871F-1542E8FD0FAF}" destId="{00273C33-8554-4897-9505-3623C6AE48BA}" srcOrd="0" destOrd="0" presId="urn:microsoft.com/office/officeart/2009/3/layout/HorizontalOrganizationChart"/>
    <dgm:cxn modelId="{277A2145-7103-4221-A253-E1D33E298F12}" srcId="{320EB178-A5F7-4FF5-A9B5-8C41DC53F8BA}" destId="{9F8DEC43-4DBE-4279-871F-1542E8FD0FAF}" srcOrd="2" destOrd="0" parTransId="{55DCFB7D-BA55-49A9-B0FB-5DE5D3E66236}" sibTransId="{9DA0F028-F976-4A37-8435-9ACECC895319}"/>
    <dgm:cxn modelId="{5BF74466-0D17-46E5-B5FF-76CE39491CC9}" type="presOf" srcId="{573CAAC2-BB8E-4057-84E2-EE4BA5762884}" destId="{A34D5C77-DE19-4F7E-BF35-83FE3E4BDC7C}" srcOrd="1" destOrd="0" presId="urn:microsoft.com/office/officeart/2009/3/layout/HorizontalOrganizationChart"/>
    <dgm:cxn modelId="{7C16264C-44CF-4751-AB30-8EC90E22E266}" type="presOf" srcId="{9F8DEC43-4DBE-4279-871F-1542E8FD0FAF}" destId="{D907528B-E674-4984-96EB-E9A606299B66}" srcOrd="1" destOrd="0" presId="urn:microsoft.com/office/officeart/2009/3/layout/HorizontalOrganizationChart"/>
    <dgm:cxn modelId="{C234496C-DD31-4399-B97D-5EF3FE53FEF4}" type="presOf" srcId="{320EB178-A5F7-4FF5-A9B5-8C41DC53F8BA}" destId="{519E4E05-5D53-4F3B-909A-44777817BAA6}" srcOrd="0" destOrd="0" presId="urn:microsoft.com/office/officeart/2009/3/layout/HorizontalOrganizationChart"/>
    <dgm:cxn modelId="{0609094E-7A59-40B2-ADF6-FF646B7B3C29}" type="presOf" srcId="{573CAAC2-BB8E-4057-84E2-EE4BA5762884}" destId="{085BA7F9-FC84-4ACF-8B2D-CEF5D72DC9E9}" srcOrd="0" destOrd="0" presId="urn:microsoft.com/office/officeart/2009/3/layout/HorizontalOrganizationChart"/>
    <dgm:cxn modelId="{18BC094F-B689-45AC-AC21-81CDA2FE6F51}" type="presOf" srcId="{F6EEF531-2C1E-433B-9E07-F46CFF210783}" destId="{B2A21C6A-D013-4704-8F36-5AF248BB7F14}" srcOrd="0" destOrd="0" presId="urn:microsoft.com/office/officeart/2009/3/layout/HorizontalOrganizationChart"/>
    <dgm:cxn modelId="{F585D770-4E87-441E-8557-DBCC1D496EA0}" srcId="{320EB178-A5F7-4FF5-A9B5-8C41DC53F8BA}" destId="{CCB978B7-708B-4995-8814-2BA93C4CF75F}" srcOrd="3" destOrd="0" parTransId="{2657C19D-D1E7-449E-9F4A-7818DCA278EE}" sibTransId="{F4D2365E-B9BA-4E2E-A29F-0345B2426420}"/>
    <dgm:cxn modelId="{579C1151-F198-445A-91EA-CA9CA6E13EE2}" type="presOf" srcId="{1C7371C9-BFFD-43DF-A94E-7B99F4A3C5E4}" destId="{0DA85A41-9BC9-4DAF-96B9-0EB8537E44EF}" srcOrd="0" destOrd="0" presId="urn:microsoft.com/office/officeart/2009/3/layout/HorizontalOrganizationChart"/>
    <dgm:cxn modelId="{C2760174-2A81-46D6-9474-E91071D598FB}" type="presOf" srcId="{EF4D3310-3397-4108-A49A-49B84DFC2727}" destId="{E85CACD1-1294-4EF6-BEA4-87775849DA68}" srcOrd="1" destOrd="0" presId="urn:microsoft.com/office/officeart/2009/3/layout/HorizontalOrganizationChart"/>
    <dgm:cxn modelId="{18EC0875-FE7B-4FE0-9858-21EB941A10BD}" type="presOf" srcId="{884727F5-6998-422A-9735-E521A1202790}" destId="{78AE6F92-C127-4E20-ADAF-84C62A995252}" srcOrd="1" destOrd="0" presId="urn:microsoft.com/office/officeart/2009/3/layout/HorizontalOrganizationChart"/>
    <dgm:cxn modelId="{38E66577-9479-4578-8541-F94A2D896F53}" type="presOf" srcId="{36D6687A-554A-4A8C-BDA1-4E0E4458BBFB}" destId="{EC186C04-F7D1-4628-BCCD-BFF4EEBC3026}" srcOrd="1" destOrd="0" presId="urn:microsoft.com/office/officeart/2009/3/layout/HorizontalOrganizationChart"/>
    <dgm:cxn modelId="{128DD179-36D3-43B2-B409-F9D426D4BFE7}" type="presOf" srcId="{13C2B587-76D7-4802-A799-07C338C8ED0D}" destId="{7CA0F619-F06B-4061-9991-AEDD24A345C6}" srcOrd="0" destOrd="0" presId="urn:microsoft.com/office/officeart/2009/3/layout/HorizontalOrganizationChart"/>
    <dgm:cxn modelId="{C72C947B-FE0B-4B47-9714-05CD1A92B984}" type="presOf" srcId="{AAB3D11C-D199-4606-BCBF-1194E7A9144B}" destId="{0A2F4E4C-116A-4474-8DEB-D21AA8F39A05}" srcOrd="1" destOrd="0" presId="urn:microsoft.com/office/officeart/2009/3/layout/HorizontalOrganizationChart"/>
    <dgm:cxn modelId="{6420ED7D-6852-4534-8F18-A1B42CDC6EBD}" srcId="{9495EF8C-E4D7-4B82-95C5-A3009FBD6EA2}" destId="{EF4D3310-3397-4108-A49A-49B84DFC2727}" srcOrd="0" destOrd="0" parTransId="{CCB6D02D-73AA-4638-ABF2-BED73ED44EB4}" sibTransId="{23975108-B624-43BF-BB68-70A9F7734729}"/>
    <dgm:cxn modelId="{3C118B82-9DD0-4DDA-8E69-07267DD05A32}" srcId="{884727F5-6998-422A-9735-E521A1202790}" destId="{320EB178-A5F7-4FF5-A9B5-8C41DC53F8BA}" srcOrd="0" destOrd="0" parTransId="{F1F2CF64-2D65-4086-87B7-B9FF53151658}" sibTransId="{9DC108E1-6CA5-402C-A1C9-956302DB1390}"/>
    <dgm:cxn modelId="{94509984-DF91-4C42-B0A5-396E7A432B53}" type="presOf" srcId="{72BA20A4-0AD8-4163-BC47-73F96E9BD909}" destId="{41DC42A7-AAB4-4936-B73A-DD3AAA8D6BD7}" srcOrd="0" destOrd="0" presId="urn:microsoft.com/office/officeart/2009/3/layout/HorizontalOrganizationChart"/>
    <dgm:cxn modelId="{0DC20285-5194-4665-904E-479AAB04FF4C}" type="presOf" srcId="{F1F2CF64-2D65-4086-87B7-B9FF53151658}" destId="{06F324CE-7BE3-401A-9EAC-FA9A9A9D63B5}" srcOrd="0" destOrd="0" presId="urn:microsoft.com/office/officeart/2009/3/layout/HorizontalOrganizationChart"/>
    <dgm:cxn modelId="{DB9C4A8C-A125-44A6-AFB8-6C304A6DBF2B}" type="presOf" srcId="{CCB978B7-708B-4995-8814-2BA93C4CF75F}" destId="{2D44ABEE-A5F2-44B4-A402-1DF1A9545834}" srcOrd="1" destOrd="0" presId="urn:microsoft.com/office/officeart/2009/3/layout/HorizontalOrganizationChart"/>
    <dgm:cxn modelId="{F80FE48D-D197-40F0-84D0-90F51E803F7F}" type="presOf" srcId="{EF4D3310-3397-4108-A49A-49B84DFC2727}" destId="{EBD869DB-53C3-45D3-9DDB-A38E13A97087}" srcOrd="0" destOrd="0" presId="urn:microsoft.com/office/officeart/2009/3/layout/HorizontalOrganizationChart"/>
    <dgm:cxn modelId="{C2B7078F-6169-49AC-AE7F-54931150ACAA}" type="presOf" srcId="{278732D3-E031-49F4-B6F1-53916633712A}" destId="{00EBA62C-06C8-429D-82CA-8FA777C7C89E}" srcOrd="1" destOrd="0" presId="urn:microsoft.com/office/officeart/2009/3/layout/HorizontalOrganizationChart"/>
    <dgm:cxn modelId="{E62CAA91-A0DF-4663-92F7-DA66DE950259}" srcId="{D3B18EA6-6279-4C47-9D93-2769065A7E6F}" destId="{278732D3-E031-49F4-B6F1-53916633712A}" srcOrd="1" destOrd="0" parTransId="{A7F75224-5DD7-4D0D-B0D7-3FCB6B3B7532}" sibTransId="{76BBCE5A-C7EC-4470-8B4C-0FC90F10D231}"/>
    <dgm:cxn modelId="{5806E698-D2F8-4A03-AEB9-77F55F5272AF}" srcId="{320EB178-A5F7-4FF5-A9B5-8C41DC53F8BA}" destId="{36D6687A-554A-4A8C-BDA1-4E0E4458BBFB}" srcOrd="1" destOrd="0" parTransId="{B5804B29-D4AA-4D5B-B8CD-93BFA90FD539}" sibTransId="{446D610A-B07A-4A19-AE91-93E15482CF45}"/>
    <dgm:cxn modelId="{2DF017A1-EEC5-45D6-9B4A-8E3FF38C7170}" type="presOf" srcId="{544E2E7D-1602-43D8-8129-D5FB80FA9321}" destId="{56009665-BC11-4947-954D-F60E5F5222A5}" srcOrd="0" destOrd="0" presId="urn:microsoft.com/office/officeart/2009/3/layout/HorizontalOrganizationChart"/>
    <dgm:cxn modelId="{6DEE94A2-1775-4581-864F-3570FCDF74F8}" type="presOf" srcId="{2189D6D2-3124-4DBD-86AA-3D2199CE9C1B}" destId="{09A32CCB-43EF-4395-82AF-2C600F36451B}" srcOrd="0" destOrd="0" presId="urn:microsoft.com/office/officeart/2009/3/layout/HorizontalOrganizationChart"/>
    <dgm:cxn modelId="{94E526A3-39BF-41F4-B864-596A4F13576A}" type="presOf" srcId="{5B28EE89-AEEE-45B4-97F0-293B6B679F44}" destId="{E28D9BFC-087F-4449-BF58-496D1A3C04A8}" srcOrd="0" destOrd="0" presId="urn:microsoft.com/office/officeart/2009/3/layout/HorizontalOrganizationChart"/>
    <dgm:cxn modelId="{038913A5-90BC-441F-80EE-FED934DA4CAF}" srcId="{5B28EE89-AEEE-45B4-97F0-293B6B679F44}" destId="{DAE1E098-5089-4560-BC34-3489CD5FE6D7}" srcOrd="1" destOrd="0" parTransId="{931C0676-77DE-4A87-91EE-3B476A18D5FD}" sibTransId="{0CF89967-836D-45CA-9810-129CD0B0741A}"/>
    <dgm:cxn modelId="{0BBAB6A9-65AB-4BBD-9891-AE1EF6A195E0}" type="presOf" srcId="{133482C1-9EBE-42AA-85FB-378776247B6C}" destId="{1D9B7B1C-2AC9-4EEF-BD70-F017C171EB4A}" srcOrd="0" destOrd="0" presId="urn:microsoft.com/office/officeart/2009/3/layout/HorizontalOrganizationChart"/>
    <dgm:cxn modelId="{DCA896AA-7689-4B39-8202-3C51BAE6A9A8}" type="presOf" srcId="{931C0676-77DE-4A87-91EE-3B476A18D5FD}" destId="{94BBF735-C59D-49CF-B948-843F019CA796}" srcOrd="0" destOrd="0" presId="urn:microsoft.com/office/officeart/2009/3/layout/HorizontalOrganizationChart"/>
    <dgm:cxn modelId="{54D661AC-9E87-4305-8AC3-487B556A8588}" type="presOf" srcId="{D3B18EA6-6279-4C47-9D93-2769065A7E6F}" destId="{7D6A22FF-131D-4050-87E8-DC9C90379EFD}" srcOrd="0" destOrd="0" presId="urn:microsoft.com/office/officeart/2009/3/layout/HorizontalOrganizationChart"/>
    <dgm:cxn modelId="{AD8EF8AD-6CC6-4DB8-9723-6FFDDC273BBA}" type="presOf" srcId="{7D41E317-09ED-4430-87D7-BFC8E41DDF7E}" destId="{E3F029A9-6F9D-4F20-9512-6B38982F0A84}" srcOrd="0" destOrd="0" presId="urn:microsoft.com/office/officeart/2009/3/layout/HorizontalOrganizationChart"/>
    <dgm:cxn modelId="{A05D00B3-F390-43F6-848F-C3B349FB0D1F}" srcId="{AAB3D11C-D199-4606-BCBF-1194E7A9144B}" destId="{884727F5-6998-422A-9735-E521A1202790}" srcOrd="0" destOrd="0" parTransId="{1C7371C9-BFFD-43DF-A94E-7B99F4A3C5E4}" sibTransId="{6B29EB80-BA4E-4998-AC51-63B806E80ACF}"/>
    <dgm:cxn modelId="{464C48B6-CBF9-44EE-83A0-A371647E1327}" type="presOf" srcId="{544E2E7D-1602-43D8-8129-D5FB80FA9321}" destId="{ED48981E-0DB6-4EDF-A2E4-D5CC6131D4B1}" srcOrd="1" destOrd="0" presId="urn:microsoft.com/office/officeart/2009/3/layout/HorizontalOrganizationChart"/>
    <dgm:cxn modelId="{237596B7-5510-4A85-808E-8E209A027E9B}" type="presOf" srcId="{CCB6D02D-73AA-4638-ABF2-BED73ED44EB4}" destId="{5B0EA25B-7888-403D-BD3B-2739DF1B4C2B}" srcOrd="0" destOrd="0" presId="urn:microsoft.com/office/officeart/2009/3/layout/HorizontalOrganizationChart"/>
    <dgm:cxn modelId="{67CE22BF-22EC-4C4E-B05E-144131033CD5}" type="presOf" srcId="{E5623237-ECEE-48AD-8C60-0B6EE5539588}" destId="{D5DB3873-6314-4DDE-BB1B-6C91A1D56BE7}" srcOrd="0" destOrd="0" presId="urn:microsoft.com/office/officeart/2009/3/layout/HorizontalOrganizationChart"/>
    <dgm:cxn modelId="{549D28C1-A282-4088-9E8E-EFA3FF4828ED}" type="presOf" srcId="{CCB978B7-708B-4995-8814-2BA93C4CF75F}" destId="{198BC116-8A1E-49FA-A6D9-64E72ECA3273}" srcOrd="0" destOrd="0" presId="urn:microsoft.com/office/officeart/2009/3/layout/HorizontalOrganizationChart"/>
    <dgm:cxn modelId="{514DFEC9-1A24-43BF-B4FF-E62D502FD12D}" srcId="{278732D3-E031-49F4-B6F1-53916633712A}" destId="{9495EF8C-E4D7-4B82-95C5-A3009FBD6EA2}" srcOrd="0" destOrd="0" parTransId="{55CEB844-CDE2-47C8-B7C5-62F2741F54A9}" sibTransId="{80AD8E4F-5D12-41F0-B42C-43130E4FD6BC}"/>
    <dgm:cxn modelId="{FD1E3ED8-5EFF-48CD-9B7D-DEB6F5B36360}" type="presOf" srcId="{13C2B587-76D7-4802-A799-07C338C8ED0D}" destId="{C8ED6B26-DB12-4DD8-83D4-47952DBFFDFB}" srcOrd="1" destOrd="0" presId="urn:microsoft.com/office/officeart/2009/3/layout/HorizontalOrganizationChart"/>
    <dgm:cxn modelId="{FD3405DA-B506-4D48-ABDA-A2ECDE12A9E9}" type="presOf" srcId="{B5804B29-D4AA-4D5B-B8CD-93BFA90FD539}" destId="{CA108B86-01EF-4F75-88EF-2928B5992FEE}" srcOrd="0" destOrd="0" presId="urn:microsoft.com/office/officeart/2009/3/layout/HorizontalOrganizationChart"/>
    <dgm:cxn modelId="{179B2CDE-FCA3-41CC-AADE-3D62F6721857}" type="presOf" srcId="{8B08A1FE-65DC-438E-8055-5A00BD28428A}" destId="{2BF1BB82-81AE-4975-88F9-541B04725291}" srcOrd="0" destOrd="0" presId="urn:microsoft.com/office/officeart/2009/3/layout/HorizontalOrganizationChart"/>
    <dgm:cxn modelId="{C2131BE3-76FA-4083-860D-D35B20113054}" srcId="{D3B18EA6-6279-4C47-9D93-2769065A7E6F}" destId="{AAB3D11C-D199-4606-BCBF-1194E7A9144B}" srcOrd="0" destOrd="0" parTransId="{80C327C1-2D98-4B48-9E28-8DA364540B4A}" sibTransId="{EF30D84D-ED5B-47E4-841A-4AC6316081ED}"/>
    <dgm:cxn modelId="{2CFB03E6-478F-490F-9399-CB8A26833925}" type="presOf" srcId="{2657C19D-D1E7-449E-9F4A-7818DCA278EE}" destId="{2A588039-D45A-488F-A82B-CF4E94F82071}" srcOrd="0" destOrd="0" presId="urn:microsoft.com/office/officeart/2009/3/layout/HorizontalOrganizationChart"/>
    <dgm:cxn modelId="{74DD64F4-799C-4C7D-BA91-8A391A81FA83}" srcId="{573CAAC2-BB8E-4057-84E2-EE4BA5762884}" destId="{4697166F-4552-4B2E-8DCB-06DB7DDB5F35}" srcOrd="0" destOrd="0" parTransId="{8B08A1FE-65DC-438E-8055-5A00BD28428A}" sibTransId="{CB243017-C719-4B50-BE41-B7ACF18EB3DE}"/>
    <dgm:cxn modelId="{4DC96BF7-8E7A-4362-86E2-DB9EA7E83D12}" type="presOf" srcId="{DAE1E098-5089-4560-BC34-3489CD5FE6D7}" destId="{A6BC74BA-BC8D-437D-B7F8-7DDC662958A6}" srcOrd="1" destOrd="0" presId="urn:microsoft.com/office/officeart/2009/3/layout/HorizontalOrganizationChart"/>
    <dgm:cxn modelId="{8E4917F8-FC88-46E1-9C96-160BDE1690E3}" type="presOf" srcId="{884727F5-6998-422A-9735-E521A1202790}" destId="{2383C53A-CF1A-4386-838C-EA4F8BCC7198}" srcOrd="0" destOrd="0" presId="urn:microsoft.com/office/officeart/2009/3/layout/HorizontalOrganizationChart"/>
    <dgm:cxn modelId="{E52194FB-8D61-4CBE-BF00-8B7D72611719}" type="presOf" srcId="{9495EF8C-E4D7-4B82-95C5-A3009FBD6EA2}" destId="{A4FC3791-D04F-4C20-B43B-B994B63EE821}" srcOrd="0" destOrd="0" presId="urn:microsoft.com/office/officeart/2009/3/layout/HorizontalOrganizationChart"/>
    <dgm:cxn modelId="{F944C2FE-D74C-4B41-868C-370D09947B9A}" type="presOf" srcId="{55CEB844-CDE2-47C8-B7C5-62F2741F54A9}" destId="{56FACC05-EED3-4491-A7B8-518CF70C1FBF}" srcOrd="0" destOrd="0" presId="urn:microsoft.com/office/officeart/2009/3/layout/HorizontalOrganizationChart"/>
    <dgm:cxn modelId="{CA2A3366-612D-484A-89F1-923A6127B823}" type="presParOf" srcId="{7D6A22FF-131D-4050-87E8-DC9C90379EFD}" destId="{21091251-ABC8-41FC-A6B0-FE7112145EDC}" srcOrd="0" destOrd="0" presId="urn:microsoft.com/office/officeart/2009/3/layout/HorizontalOrganizationChart"/>
    <dgm:cxn modelId="{C43426B1-85A8-40C8-B8B7-309277915B7C}" type="presParOf" srcId="{21091251-ABC8-41FC-A6B0-FE7112145EDC}" destId="{61F49DBC-6B5B-4405-8E97-10DC811342B2}" srcOrd="0" destOrd="0" presId="urn:microsoft.com/office/officeart/2009/3/layout/HorizontalOrganizationChart"/>
    <dgm:cxn modelId="{D32ECE9E-0192-4DB4-B23D-EFB50CE998B7}" type="presParOf" srcId="{61F49DBC-6B5B-4405-8E97-10DC811342B2}" destId="{A92170F9-34C5-4530-86DD-AAE1F21D233B}" srcOrd="0" destOrd="0" presId="urn:microsoft.com/office/officeart/2009/3/layout/HorizontalOrganizationChart"/>
    <dgm:cxn modelId="{2D1F9BE6-8959-4954-8D0B-AB7EC6FA252C}" type="presParOf" srcId="{61F49DBC-6B5B-4405-8E97-10DC811342B2}" destId="{0A2F4E4C-116A-4474-8DEB-D21AA8F39A05}" srcOrd="1" destOrd="0" presId="urn:microsoft.com/office/officeart/2009/3/layout/HorizontalOrganizationChart"/>
    <dgm:cxn modelId="{085E35D4-B8CD-44F4-8E7A-9420F764A0FB}" type="presParOf" srcId="{21091251-ABC8-41FC-A6B0-FE7112145EDC}" destId="{EC096252-C293-4C80-9677-90F7A45E7534}" srcOrd="1" destOrd="0" presId="urn:microsoft.com/office/officeart/2009/3/layout/HorizontalOrganizationChart"/>
    <dgm:cxn modelId="{CB7075F8-45E1-427D-B7E9-7572CF1B915B}" type="presParOf" srcId="{EC096252-C293-4C80-9677-90F7A45E7534}" destId="{0DA85A41-9BC9-4DAF-96B9-0EB8537E44EF}" srcOrd="0" destOrd="0" presId="urn:microsoft.com/office/officeart/2009/3/layout/HorizontalOrganizationChart"/>
    <dgm:cxn modelId="{08C1915A-02CD-4A48-BFB7-4BBBE03CC240}" type="presParOf" srcId="{EC096252-C293-4C80-9677-90F7A45E7534}" destId="{1F868827-06C0-498B-A1AF-970AFD1ADA85}" srcOrd="1" destOrd="0" presId="urn:microsoft.com/office/officeart/2009/3/layout/HorizontalOrganizationChart"/>
    <dgm:cxn modelId="{BD880F31-24AD-43CC-AED0-383FA450C1EC}" type="presParOf" srcId="{1F868827-06C0-498B-A1AF-970AFD1ADA85}" destId="{BD9A2AD2-85DE-4B83-9DD3-FBD139ACD3FE}" srcOrd="0" destOrd="0" presId="urn:microsoft.com/office/officeart/2009/3/layout/HorizontalOrganizationChart"/>
    <dgm:cxn modelId="{5739EA03-94D0-4016-90DB-A99C2FBAFDB9}" type="presParOf" srcId="{BD9A2AD2-85DE-4B83-9DD3-FBD139ACD3FE}" destId="{2383C53A-CF1A-4386-838C-EA4F8BCC7198}" srcOrd="0" destOrd="0" presId="urn:microsoft.com/office/officeart/2009/3/layout/HorizontalOrganizationChart"/>
    <dgm:cxn modelId="{D9FEDAE4-0269-4C9A-A47D-8672A33C9C14}" type="presParOf" srcId="{BD9A2AD2-85DE-4B83-9DD3-FBD139ACD3FE}" destId="{78AE6F92-C127-4E20-ADAF-84C62A995252}" srcOrd="1" destOrd="0" presId="urn:microsoft.com/office/officeart/2009/3/layout/HorizontalOrganizationChart"/>
    <dgm:cxn modelId="{468B1528-6790-45B1-8C3D-F69ED4B3A387}" type="presParOf" srcId="{1F868827-06C0-498B-A1AF-970AFD1ADA85}" destId="{1EB70DE4-F85D-4662-9A99-676C8C4D85A0}" srcOrd="1" destOrd="0" presId="urn:microsoft.com/office/officeart/2009/3/layout/HorizontalOrganizationChart"/>
    <dgm:cxn modelId="{71C6C2D2-615C-4DBD-A270-8BDE622B1CBD}" type="presParOf" srcId="{1EB70DE4-F85D-4662-9A99-676C8C4D85A0}" destId="{06F324CE-7BE3-401A-9EAC-FA9A9A9D63B5}" srcOrd="0" destOrd="0" presId="urn:microsoft.com/office/officeart/2009/3/layout/HorizontalOrganizationChart"/>
    <dgm:cxn modelId="{89A7EF47-5A43-479A-A273-A905A84DB38E}" type="presParOf" srcId="{1EB70DE4-F85D-4662-9A99-676C8C4D85A0}" destId="{62E9897B-FB19-4C95-9141-C1880A69708A}" srcOrd="1" destOrd="0" presId="urn:microsoft.com/office/officeart/2009/3/layout/HorizontalOrganizationChart"/>
    <dgm:cxn modelId="{52776CF0-42A9-4937-80EA-BF5815DF3410}" type="presParOf" srcId="{62E9897B-FB19-4C95-9141-C1880A69708A}" destId="{5AB2903F-EB09-4277-A8F2-58F03C6E368B}" srcOrd="0" destOrd="0" presId="urn:microsoft.com/office/officeart/2009/3/layout/HorizontalOrganizationChart"/>
    <dgm:cxn modelId="{460EB734-19DE-4BB5-A41A-4DE48C6DA9F5}" type="presParOf" srcId="{5AB2903F-EB09-4277-A8F2-58F03C6E368B}" destId="{519E4E05-5D53-4F3B-909A-44777817BAA6}" srcOrd="0" destOrd="0" presId="urn:microsoft.com/office/officeart/2009/3/layout/HorizontalOrganizationChart"/>
    <dgm:cxn modelId="{90E166C8-9C51-43A4-AE50-37EB1B90B7F0}" type="presParOf" srcId="{5AB2903F-EB09-4277-A8F2-58F03C6E368B}" destId="{4808BAF2-279B-458A-952C-0156F3159E2D}" srcOrd="1" destOrd="0" presId="urn:microsoft.com/office/officeart/2009/3/layout/HorizontalOrganizationChart"/>
    <dgm:cxn modelId="{B469EE81-D034-4CCC-ACD7-36116F0E3BF0}" type="presParOf" srcId="{62E9897B-FB19-4C95-9141-C1880A69708A}" destId="{B67D1A17-6872-4FE2-AC23-D46855E5002E}" srcOrd="1" destOrd="0" presId="urn:microsoft.com/office/officeart/2009/3/layout/HorizontalOrganizationChart"/>
    <dgm:cxn modelId="{F6B6AD58-DD14-4090-8241-14ACA4961C2C}" type="presParOf" srcId="{B67D1A17-6872-4FE2-AC23-D46855E5002E}" destId="{D5DB3873-6314-4DDE-BB1B-6C91A1D56BE7}" srcOrd="0" destOrd="0" presId="urn:microsoft.com/office/officeart/2009/3/layout/HorizontalOrganizationChart"/>
    <dgm:cxn modelId="{0D279C01-8B30-4B2B-B957-09420A73EA56}" type="presParOf" srcId="{B67D1A17-6872-4FE2-AC23-D46855E5002E}" destId="{5FA6BFAC-165B-4DA4-B789-6F6920B70E2C}" srcOrd="1" destOrd="0" presId="urn:microsoft.com/office/officeart/2009/3/layout/HorizontalOrganizationChart"/>
    <dgm:cxn modelId="{6D3BFCFA-81DD-4DB0-91F4-66D59DE5BDD3}" type="presParOf" srcId="{5FA6BFAC-165B-4DA4-B789-6F6920B70E2C}" destId="{8AC7C15D-5303-4F44-9222-824322A3995A}" srcOrd="0" destOrd="0" presId="urn:microsoft.com/office/officeart/2009/3/layout/HorizontalOrganizationChart"/>
    <dgm:cxn modelId="{3A7CC692-BE72-42B1-B9B6-8BC05559E90B}" type="presParOf" srcId="{8AC7C15D-5303-4F44-9222-824322A3995A}" destId="{085BA7F9-FC84-4ACF-8B2D-CEF5D72DC9E9}" srcOrd="0" destOrd="0" presId="urn:microsoft.com/office/officeart/2009/3/layout/HorizontalOrganizationChart"/>
    <dgm:cxn modelId="{B3F2E003-9244-46A6-B62D-B27153ED4FEC}" type="presParOf" srcId="{8AC7C15D-5303-4F44-9222-824322A3995A}" destId="{A34D5C77-DE19-4F7E-BF35-83FE3E4BDC7C}" srcOrd="1" destOrd="0" presId="urn:microsoft.com/office/officeart/2009/3/layout/HorizontalOrganizationChart"/>
    <dgm:cxn modelId="{59521820-C3D6-481C-AF65-E0A046BDC573}" type="presParOf" srcId="{5FA6BFAC-165B-4DA4-B789-6F6920B70E2C}" destId="{A50A92A6-B94A-488D-9C07-F19CD0F24970}" srcOrd="1" destOrd="0" presId="urn:microsoft.com/office/officeart/2009/3/layout/HorizontalOrganizationChart"/>
    <dgm:cxn modelId="{2D092914-CE26-400F-8609-493CAA2D8C0E}" type="presParOf" srcId="{A50A92A6-B94A-488D-9C07-F19CD0F24970}" destId="{2BF1BB82-81AE-4975-88F9-541B04725291}" srcOrd="0" destOrd="0" presId="urn:microsoft.com/office/officeart/2009/3/layout/HorizontalOrganizationChart"/>
    <dgm:cxn modelId="{492D78B1-4096-4C28-9D10-00E991ADABA1}" type="presParOf" srcId="{A50A92A6-B94A-488D-9C07-F19CD0F24970}" destId="{B596FAC4-B369-4DAB-99BA-17EEB151CBDF}" srcOrd="1" destOrd="0" presId="urn:microsoft.com/office/officeart/2009/3/layout/HorizontalOrganizationChart"/>
    <dgm:cxn modelId="{A04ED012-3D60-4C46-A8B2-FA2D31613765}" type="presParOf" srcId="{B596FAC4-B369-4DAB-99BA-17EEB151CBDF}" destId="{E8AD4084-1924-44EE-8F7F-B32C7D5222A0}" srcOrd="0" destOrd="0" presId="urn:microsoft.com/office/officeart/2009/3/layout/HorizontalOrganizationChart"/>
    <dgm:cxn modelId="{181C3402-B98F-4A23-8290-3E51763AF00C}" type="presParOf" srcId="{E8AD4084-1924-44EE-8F7F-B32C7D5222A0}" destId="{5D320AD4-329E-439F-975A-60B5D07FF09D}" srcOrd="0" destOrd="0" presId="urn:microsoft.com/office/officeart/2009/3/layout/HorizontalOrganizationChart"/>
    <dgm:cxn modelId="{0BB05D56-8EF6-4A65-B2C3-2BF6CDF52B4E}" type="presParOf" srcId="{E8AD4084-1924-44EE-8F7F-B32C7D5222A0}" destId="{D583FE87-8624-4D69-83D3-117542DF1A7D}" srcOrd="1" destOrd="0" presId="urn:microsoft.com/office/officeart/2009/3/layout/HorizontalOrganizationChart"/>
    <dgm:cxn modelId="{25DD9864-4213-4EAA-9575-BD4DEE35A1F2}" type="presParOf" srcId="{B596FAC4-B369-4DAB-99BA-17EEB151CBDF}" destId="{C5845E66-6287-4705-83CB-0AFCF716BF9E}" srcOrd="1" destOrd="0" presId="urn:microsoft.com/office/officeart/2009/3/layout/HorizontalOrganizationChart"/>
    <dgm:cxn modelId="{EF641F9F-2E05-41E7-B9F4-6C6954941B6F}" type="presParOf" srcId="{B596FAC4-B369-4DAB-99BA-17EEB151CBDF}" destId="{064BE94C-64D3-4DBA-94A4-B20A031745F0}" srcOrd="2" destOrd="0" presId="urn:microsoft.com/office/officeart/2009/3/layout/HorizontalOrganizationChart"/>
    <dgm:cxn modelId="{E1DA31B4-C6C1-486A-BE31-12F868BAA22B}" type="presParOf" srcId="{5FA6BFAC-165B-4DA4-B789-6F6920B70E2C}" destId="{D1DE1421-A839-4C1A-98EF-95CAF2FF8DBF}" srcOrd="2" destOrd="0" presId="urn:microsoft.com/office/officeart/2009/3/layout/HorizontalOrganizationChart"/>
    <dgm:cxn modelId="{35EE5C76-1ECC-4286-9004-085D79B96945}" type="presParOf" srcId="{B67D1A17-6872-4FE2-AC23-D46855E5002E}" destId="{CA108B86-01EF-4F75-88EF-2928B5992FEE}" srcOrd="2" destOrd="0" presId="urn:microsoft.com/office/officeart/2009/3/layout/HorizontalOrganizationChart"/>
    <dgm:cxn modelId="{1E2DF232-D7D9-42B6-BA2C-438C2DCB8BC5}" type="presParOf" srcId="{B67D1A17-6872-4FE2-AC23-D46855E5002E}" destId="{C9F535FC-A53C-4A12-AFB4-B4F58D1848D0}" srcOrd="3" destOrd="0" presId="urn:microsoft.com/office/officeart/2009/3/layout/HorizontalOrganizationChart"/>
    <dgm:cxn modelId="{4144D87D-295A-40CD-B9BF-DFDD3D467E6A}" type="presParOf" srcId="{C9F535FC-A53C-4A12-AFB4-B4F58D1848D0}" destId="{E198ABCD-6891-43ED-9D05-AF52A2BA307A}" srcOrd="0" destOrd="0" presId="urn:microsoft.com/office/officeart/2009/3/layout/HorizontalOrganizationChart"/>
    <dgm:cxn modelId="{9FC419EE-7EF7-40EF-A430-E2846CB76011}" type="presParOf" srcId="{E198ABCD-6891-43ED-9D05-AF52A2BA307A}" destId="{74B0333B-5B61-477C-8E8E-E80FFEB10773}" srcOrd="0" destOrd="0" presId="urn:microsoft.com/office/officeart/2009/3/layout/HorizontalOrganizationChart"/>
    <dgm:cxn modelId="{1974A2F7-ED7D-4F7E-912C-D13E72FDAFA1}" type="presParOf" srcId="{E198ABCD-6891-43ED-9D05-AF52A2BA307A}" destId="{EC186C04-F7D1-4628-BCCD-BFF4EEBC3026}" srcOrd="1" destOrd="0" presId="urn:microsoft.com/office/officeart/2009/3/layout/HorizontalOrganizationChart"/>
    <dgm:cxn modelId="{446B6B91-10FA-4E7B-B255-A6DBE4218861}" type="presParOf" srcId="{C9F535FC-A53C-4A12-AFB4-B4F58D1848D0}" destId="{E9675382-2E9E-4D4E-A9D5-ED726D9135EE}" srcOrd="1" destOrd="0" presId="urn:microsoft.com/office/officeart/2009/3/layout/HorizontalOrganizationChart"/>
    <dgm:cxn modelId="{9387F82A-9366-4ED8-B9A2-0D1A971A0180}" type="presParOf" srcId="{C9F535FC-A53C-4A12-AFB4-B4F58D1848D0}" destId="{3B4D4504-9A6E-4277-AA78-984D60AF488A}" srcOrd="2" destOrd="0" presId="urn:microsoft.com/office/officeart/2009/3/layout/HorizontalOrganizationChart"/>
    <dgm:cxn modelId="{2BEAD6DC-1089-4535-AB0C-2D038D394848}" type="presParOf" srcId="{B67D1A17-6872-4FE2-AC23-D46855E5002E}" destId="{BB422D83-A2E3-4771-990B-EFB112DD59C0}" srcOrd="4" destOrd="0" presId="urn:microsoft.com/office/officeart/2009/3/layout/HorizontalOrganizationChart"/>
    <dgm:cxn modelId="{959C434B-C6E6-414A-B55C-BB41B2E95E13}" type="presParOf" srcId="{B67D1A17-6872-4FE2-AC23-D46855E5002E}" destId="{B02236F2-4F76-42EB-B8D6-6876988B7280}" srcOrd="5" destOrd="0" presId="urn:microsoft.com/office/officeart/2009/3/layout/HorizontalOrganizationChart"/>
    <dgm:cxn modelId="{34C4D147-86E6-486D-8510-8ACCF222BF28}" type="presParOf" srcId="{B02236F2-4F76-42EB-B8D6-6876988B7280}" destId="{640CE07B-8AB9-443E-936A-DC2D1B6D216D}" srcOrd="0" destOrd="0" presId="urn:microsoft.com/office/officeart/2009/3/layout/HorizontalOrganizationChart"/>
    <dgm:cxn modelId="{01A72132-513B-45F3-A955-C493001C30F8}" type="presParOf" srcId="{640CE07B-8AB9-443E-936A-DC2D1B6D216D}" destId="{00273C33-8554-4897-9505-3623C6AE48BA}" srcOrd="0" destOrd="0" presId="urn:microsoft.com/office/officeart/2009/3/layout/HorizontalOrganizationChart"/>
    <dgm:cxn modelId="{86ED9A16-0773-4868-B378-33FB762B86D1}" type="presParOf" srcId="{640CE07B-8AB9-443E-936A-DC2D1B6D216D}" destId="{D907528B-E674-4984-96EB-E9A606299B66}" srcOrd="1" destOrd="0" presId="urn:microsoft.com/office/officeart/2009/3/layout/HorizontalOrganizationChart"/>
    <dgm:cxn modelId="{8095F912-C34A-40DA-B572-095F3C936DBF}" type="presParOf" srcId="{B02236F2-4F76-42EB-B8D6-6876988B7280}" destId="{33909CAD-5AFF-4861-9FA4-DEB22D4321E1}" srcOrd="1" destOrd="0" presId="urn:microsoft.com/office/officeart/2009/3/layout/HorizontalOrganizationChart"/>
    <dgm:cxn modelId="{A2D1A093-DD33-42D6-B87C-56EDE615D584}" type="presParOf" srcId="{B02236F2-4F76-42EB-B8D6-6876988B7280}" destId="{722EFF0E-BF49-40FB-8FB5-5DCA70D87006}" srcOrd="2" destOrd="0" presId="urn:microsoft.com/office/officeart/2009/3/layout/HorizontalOrganizationChart"/>
    <dgm:cxn modelId="{5A9E7509-F7CB-44A5-9BBD-89FB9FE428B4}" type="presParOf" srcId="{B67D1A17-6872-4FE2-AC23-D46855E5002E}" destId="{2A588039-D45A-488F-A82B-CF4E94F82071}" srcOrd="6" destOrd="0" presId="urn:microsoft.com/office/officeart/2009/3/layout/HorizontalOrganizationChart"/>
    <dgm:cxn modelId="{14A8E731-A3DC-422D-997A-7CD2DC7D7A5E}" type="presParOf" srcId="{B67D1A17-6872-4FE2-AC23-D46855E5002E}" destId="{C42E12A3-C05F-422C-9684-47AA4F8FC358}" srcOrd="7" destOrd="0" presId="urn:microsoft.com/office/officeart/2009/3/layout/HorizontalOrganizationChart"/>
    <dgm:cxn modelId="{7AA38A1D-0328-4FE4-9484-3FF0C8D2E004}" type="presParOf" srcId="{C42E12A3-C05F-422C-9684-47AA4F8FC358}" destId="{AC91B256-A059-4350-944F-777A4D346F6D}" srcOrd="0" destOrd="0" presId="urn:microsoft.com/office/officeart/2009/3/layout/HorizontalOrganizationChart"/>
    <dgm:cxn modelId="{B74C2A18-015D-4854-8DB7-9A82B154DC06}" type="presParOf" srcId="{AC91B256-A059-4350-944F-777A4D346F6D}" destId="{198BC116-8A1E-49FA-A6D9-64E72ECA3273}" srcOrd="0" destOrd="0" presId="urn:microsoft.com/office/officeart/2009/3/layout/HorizontalOrganizationChart"/>
    <dgm:cxn modelId="{04A46EB5-6770-4AD0-9C16-21F8206F8891}" type="presParOf" srcId="{AC91B256-A059-4350-944F-777A4D346F6D}" destId="{2D44ABEE-A5F2-44B4-A402-1DF1A9545834}" srcOrd="1" destOrd="0" presId="urn:microsoft.com/office/officeart/2009/3/layout/HorizontalOrganizationChart"/>
    <dgm:cxn modelId="{F8DA0AAF-282B-4DE5-8010-B298191ADD07}" type="presParOf" srcId="{C42E12A3-C05F-422C-9684-47AA4F8FC358}" destId="{C88D581C-4A37-4FA1-9880-BF999EEB5553}" srcOrd="1" destOrd="0" presId="urn:microsoft.com/office/officeart/2009/3/layout/HorizontalOrganizationChart"/>
    <dgm:cxn modelId="{B96A7019-EE56-4031-9B42-48011F2F06FD}" type="presParOf" srcId="{C88D581C-4A37-4FA1-9880-BF999EEB5553}" destId="{E3F029A9-6F9D-4F20-9512-6B38982F0A84}" srcOrd="0" destOrd="0" presId="urn:microsoft.com/office/officeart/2009/3/layout/HorizontalOrganizationChart"/>
    <dgm:cxn modelId="{F5A46569-5767-47D0-B587-48FC14BFF885}" type="presParOf" srcId="{C88D581C-4A37-4FA1-9880-BF999EEB5553}" destId="{EE231E5F-DBFE-47D9-8B9A-B52504D9B93C}" srcOrd="1" destOrd="0" presId="urn:microsoft.com/office/officeart/2009/3/layout/HorizontalOrganizationChart"/>
    <dgm:cxn modelId="{77342901-406A-4BCF-A0B9-4FC24D6802F7}" type="presParOf" srcId="{EE231E5F-DBFE-47D9-8B9A-B52504D9B93C}" destId="{2C4CDB6B-C260-4B29-9973-37A5DA1B9DAF}" srcOrd="0" destOrd="0" presId="urn:microsoft.com/office/officeart/2009/3/layout/HorizontalOrganizationChart"/>
    <dgm:cxn modelId="{EC99214B-C5DC-45B4-B1C2-889E6B7AC4AD}" type="presParOf" srcId="{2C4CDB6B-C260-4B29-9973-37A5DA1B9DAF}" destId="{7CA0F619-F06B-4061-9991-AEDD24A345C6}" srcOrd="0" destOrd="0" presId="urn:microsoft.com/office/officeart/2009/3/layout/HorizontalOrganizationChart"/>
    <dgm:cxn modelId="{6B15F63B-F42D-4394-9F57-82D71650F51A}" type="presParOf" srcId="{2C4CDB6B-C260-4B29-9973-37A5DA1B9DAF}" destId="{C8ED6B26-DB12-4DD8-83D4-47952DBFFDFB}" srcOrd="1" destOrd="0" presId="urn:microsoft.com/office/officeart/2009/3/layout/HorizontalOrganizationChart"/>
    <dgm:cxn modelId="{27A7581B-B7F1-418F-9E54-F16A2C526864}" type="presParOf" srcId="{EE231E5F-DBFE-47D9-8B9A-B52504D9B93C}" destId="{0AF4FC2C-CFD1-4B65-853D-0222594CB2A8}" srcOrd="1" destOrd="0" presId="urn:microsoft.com/office/officeart/2009/3/layout/HorizontalOrganizationChart"/>
    <dgm:cxn modelId="{12CA82DF-F600-4084-B1F5-AFDB4A709F3D}" type="presParOf" srcId="{EE231E5F-DBFE-47D9-8B9A-B52504D9B93C}" destId="{E6663307-BFED-40C8-B1C4-31A5E43B3C5A}" srcOrd="2" destOrd="0" presId="urn:microsoft.com/office/officeart/2009/3/layout/HorizontalOrganizationChart"/>
    <dgm:cxn modelId="{B8E8D724-8682-4715-B56A-1073D5596622}" type="presParOf" srcId="{C42E12A3-C05F-422C-9684-47AA4F8FC358}" destId="{1FDC4FE4-2D94-44A7-B23F-68F1579E7D26}" srcOrd="2" destOrd="0" presId="urn:microsoft.com/office/officeart/2009/3/layout/HorizontalOrganizationChart"/>
    <dgm:cxn modelId="{9C550B7C-3A4E-4FE3-A22C-A6666A8040E8}" type="presParOf" srcId="{62E9897B-FB19-4C95-9141-C1880A69708A}" destId="{9BC5C899-371B-47EA-B776-B46B80E3A42D}" srcOrd="2" destOrd="0" presId="urn:microsoft.com/office/officeart/2009/3/layout/HorizontalOrganizationChart"/>
    <dgm:cxn modelId="{CCE1035B-118B-4D4B-9174-F876E7759082}" type="presParOf" srcId="{1EB70DE4-F85D-4662-9A99-676C8C4D85A0}" destId="{1D9B7B1C-2AC9-4EEF-BD70-F017C171EB4A}" srcOrd="2" destOrd="0" presId="urn:microsoft.com/office/officeart/2009/3/layout/HorizontalOrganizationChart"/>
    <dgm:cxn modelId="{F498E192-E6F5-4724-9E5E-363768251236}" type="presParOf" srcId="{1EB70DE4-F85D-4662-9A99-676C8C4D85A0}" destId="{F74F9D80-83EB-4DF9-A42D-7643F33B38B3}" srcOrd="3" destOrd="0" presId="urn:microsoft.com/office/officeart/2009/3/layout/HorizontalOrganizationChart"/>
    <dgm:cxn modelId="{C7960D5E-D85B-4E2D-849E-3E2FC2E66169}" type="presParOf" srcId="{F74F9D80-83EB-4DF9-A42D-7643F33B38B3}" destId="{CE81AB03-85A9-40D7-8833-7D4B01B1E358}" srcOrd="0" destOrd="0" presId="urn:microsoft.com/office/officeart/2009/3/layout/HorizontalOrganizationChart"/>
    <dgm:cxn modelId="{C1F182BB-1C1E-4541-B5D6-FBCC34AE128F}" type="presParOf" srcId="{CE81AB03-85A9-40D7-8833-7D4B01B1E358}" destId="{E28D9BFC-087F-4449-BF58-496D1A3C04A8}" srcOrd="0" destOrd="0" presId="urn:microsoft.com/office/officeart/2009/3/layout/HorizontalOrganizationChart"/>
    <dgm:cxn modelId="{B91E8D88-0124-448C-AF61-92EE3BF94397}" type="presParOf" srcId="{CE81AB03-85A9-40D7-8833-7D4B01B1E358}" destId="{6DA43E84-5B05-46AB-8F44-6AA23E7069D5}" srcOrd="1" destOrd="0" presId="urn:microsoft.com/office/officeart/2009/3/layout/HorizontalOrganizationChart"/>
    <dgm:cxn modelId="{D56432F9-D897-43CD-ABE7-0CA6686F7A07}" type="presParOf" srcId="{F74F9D80-83EB-4DF9-A42D-7643F33B38B3}" destId="{DB6A351F-51DF-4151-A662-A2B5C0864A51}" srcOrd="1" destOrd="0" presId="urn:microsoft.com/office/officeart/2009/3/layout/HorizontalOrganizationChart"/>
    <dgm:cxn modelId="{509DCE6C-8D0B-48D3-B80C-9700CA304948}" type="presParOf" srcId="{DB6A351F-51DF-4151-A662-A2B5C0864A51}" destId="{09A32CCB-43EF-4395-82AF-2C600F36451B}" srcOrd="0" destOrd="0" presId="urn:microsoft.com/office/officeart/2009/3/layout/HorizontalOrganizationChart"/>
    <dgm:cxn modelId="{E0A360D8-BAE8-4F04-8C95-F56DD883FEC9}" type="presParOf" srcId="{DB6A351F-51DF-4151-A662-A2B5C0864A51}" destId="{9412C276-06C2-4708-ABEA-6DC2940F20C9}" srcOrd="1" destOrd="0" presId="urn:microsoft.com/office/officeart/2009/3/layout/HorizontalOrganizationChart"/>
    <dgm:cxn modelId="{D3609D34-A1FC-4B86-83C2-0F5020FA9F3B}" type="presParOf" srcId="{9412C276-06C2-4708-ABEA-6DC2940F20C9}" destId="{60C2C377-0D4A-40B7-86E6-E7E82BFF81CD}" srcOrd="0" destOrd="0" presId="urn:microsoft.com/office/officeart/2009/3/layout/HorizontalOrganizationChart"/>
    <dgm:cxn modelId="{7AF1471A-5260-4A4D-9D25-5FBE1489F8BA}" type="presParOf" srcId="{60C2C377-0D4A-40B7-86E6-E7E82BFF81CD}" destId="{56009665-BC11-4947-954D-F60E5F5222A5}" srcOrd="0" destOrd="0" presId="urn:microsoft.com/office/officeart/2009/3/layout/HorizontalOrganizationChart"/>
    <dgm:cxn modelId="{B6C43C81-5E61-4D4C-B14B-6B6FFA2EE608}" type="presParOf" srcId="{60C2C377-0D4A-40B7-86E6-E7E82BFF81CD}" destId="{ED48981E-0DB6-4EDF-A2E4-D5CC6131D4B1}" srcOrd="1" destOrd="0" presId="urn:microsoft.com/office/officeart/2009/3/layout/HorizontalOrganizationChart"/>
    <dgm:cxn modelId="{F5B8C9F6-B10C-45FE-9322-5EF033C92F54}" type="presParOf" srcId="{9412C276-06C2-4708-ABEA-6DC2940F20C9}" destId="{221022E5-4D02-4D7B-8571-E66F313D8E18}" srcOrd="1" destOrd="0" presId="urn:microsoft.com/office/officeart/2009/3/layout/HorizontalOrganizationChart"/>
    <dgm:cxn modelId="{C36D3A1E-DD4A-4A53-8C9E-C0CBEF0EF3DF}" type="presParOf" srcId="{9412C276-06C2-4708-ABEA-6DC2940F20C9}" destId="{04698148-BC51-4FD1-B1B9-C8D01B586FC9}" srcOrd="2" destOrd="0" presId="urn:microsoft.com/office/officeart/2009/3/layout/HorizontalOrganizationChart"/>
    <dgm:cxn modelId="{0A4FED85-A2DF-4B84-BB3B-5994DD2BF103}" type="presParOf" srcId="{DB6A351F-51DF-4151-A662-A2B5C0864A51}" destId="{94BBF735-C59D-49CF-B948-843F019CA796}" srcOrd="2" destOrd="0" presId="urn:microsoft.com/office/officeart/2009/3/layout/HorizontalOrganizationChart"/>
    <dgm:cxn modelId="{657E2A13-3467-42C9-AA48-3B64C706D8B3}" type="presParOf" srcId="{DB6A351F-51DF-4151-A662-A2B5C0864A51}" destId="{F6B9319C-F60E-40C7-BE68-009852A89C41}" srcOrd="3" destOrd="0" presId="urn:microsoft.com/office/officeart/2009/3/layout/HorizontalOrganizationChart"/>
    <dgm:cxn modelId="{BD70F844-DF55-4A3B-8FC4-2F4211D6C4A0}" type="presParOf" srcId="{F6B9319C-F60E-40C7-BE68-009852A89C41}" destId="{9E960DBD-8510-43CC-AA1F-01A0CFDD9B99}" srcOrd="0" destOrd="0" presId="urn:microsoft.com/office/officeart/2009/3/layout/HorizontalOrganizationChart"/>
    <dgm:cxn modelId="{267B2DDD-335B-4782-AA08-EC49155A05B2}" type="presParOf" srcId="{9E960DBD-8510-43CC-AA1F-01A0CFDD9B99}" destId="{2CE912AA-370F-47AD-81EF-8F1CCFD58BEE}" srcOrd="0" destOrd="0" presId="urn:microsoft.com/office/officeart/2009/3/layout/HorizontalOrganizationChart"/>
    <dgm:cxn modelId="{AD94358E-33B5-40FA-A8D1-D4EF5679327B}" type="presParOf" srcId="{9E960DBD-8510-43CC-AA1F-01A0CFDD9B99}" destId="{A6BC74BA-BC8D-437D-B7F8-7DDC662958A6}" srcOrd="1" destOrd="0" presId="urn:microsoft.com/office/officeart/2009/3/layout/HorizontalOrganizationChart"/>
    <dgm:cxn modelId="{9EAF5ACB-DD0F-4E5B-974F-E84B988DFAE2}" type="presParOf" srcId="{F6B9319C-F60E-40C7-BE68-009852A89C41}" destId="{E0C0BDA6-AADF-408C-AA14-B6357B31D63C}" srcOrd="1" destOrd="0" presId="urn:microsoft.com/office/officeart/2009/3/layout/HorizontalOrganizationChart"/>
    <dgm:cxn modelId="{31B12E41-F8E9-42EC-B309-C961C419ED51}" type="presParOf" srcId="{F6B9319C-F60E-40C7-BE68-009852A89C41}" destId="{CEF9E5F5-2020-4052-B4B4-4A5F36B19143}" srcOrd="2" destOrd="0" presId="urn:microsoft.com/office/officeart/2009/3/layout/HorizontalOrganizationChart"/>
    <dgm:cxn modelId="{4A3E5EE4-290A-43D2-AC92-B8B327C41A05}" type="presParOf" srcId="{F74F9D80-83EB-4DF9-A42D-7643F33B38B3}" destId="{18AABB55-978C-40B5-9D6B-B3B87C49B438}" srcOrd="2" destOrd="0" presId="urn:microsoft.com/office/officeart/2009/3/layout/HorizontalOrganizationChart"/>
    <dgm:cxn modelId="{0D842FD3-2A1E-4546-8069-BE00D253C346}" type="presParOf" srcId="{1F868827-06C0-498B-A1AF-970AFD1ADA85}" destId="{131A85A7-E378-4898-B11C-2CD135BFB1D4}" srcOrd="2" destOrd="0" presId="urn:microsoft.com/office/officeart/2009/3/layout/HorizontalOrganizationChart"/>
    <dgm:cxn modelId="{0974B51A-ED62-46EC-9E36-FD8342AE14F2}" type="presParOf" srcId="{EC096252-C293-4C80-9677-90F7A45E7534}" destId="{41DC42A7-AAB4-4936-B73A-DD3AAA8D6BD7}" srcOrd="2" destOrd="0" presId="urn:microsoft.com/office/officeart/2009/3/layout/HorizontalOrganizationChart"/>
    <dgm:cxn modelId="{2AA9B9CE-C505-41F3-8C54-E553F77473A5}" type="presParOf" srcId="{EC096252-C293-4C80-9677-90F7A45E7534}" destId="{F24A914F-5A99-46B1-B52A-9F8AE8810B3C}" srcOrd="3" destOrd="0" presId="urn:microsoft.com/office/officeart/2009/3/layout/HorizontalOrganizationChart"/>
    <dgm:cxn modelId="{AF50274C-F6A4-4160-8499-C74D8C273600}" type="presParOf" srcId="{F24A914F-5A99-46B1-B52A-9F8AE8810B3C}" destId="{0430FDBA-658F-4DA7-B66C-D9B6C2500C38}" srcOrd="0" destOrd="0" presId="urn:microsoft.com/office/officeart/2009/3/layout/HorizontalOrganizationChart"/>
    <dgm:cxn modelId="{26A8175B-859D-4B96-82C9-CED128B7090E}" type="presParOf" srcId="{0430FDBA-658F-4DA7-B66C-D9B6C2500C38}" destId="{B44F1B2F-046A-4837-BD77-1DB22E3979E2}" srcOrd="0" destOrd="0" presId="urn:microsoft.com/office/officeart/2009/3/layout/HorizontalOrganizationChart"/>
    <dgm:cxn modelId="{4A8F25DD-8E6D-4E04-A479-E6B9F4F4647F}" type="presParOf" srcId="{0430FDBA-658F-4DA7-B66C-D9B6C2500C38}" destId="{DB4F851D-C0E1-4776-BA0C-3EECC6FCDBA0}" srcOrd="1" destOrd="0" presId="urn:microsoft.com/office/officeart/2009/3/layout/HorizontalOrganizationChart"/>
    <dgm:cxn modelId="{726591EC-A9D2-4E87-B21C-C46F2118947D}" type="presParOf" srcId="{F24A914F-5A99-46B1-B52A-9F8AE8810B3C}" destId="{27BB02B8-3AE5-47BD-A628-86B481602CD3}" srcOrd="1" destOrd="0" presId="urn:microsoft.com/office/officeart/2009/3/layout/HorizontalOrganizationChart"/>
    <dgm:cxn modelId="{678FFD6E-AAA5-449F-A4C8-A2C1C46E53C5}" type="presParOf" srcId="{F24A914F-5A99-46B1-B52A-9F8AE8810B3C}" destId="{5D1F2FFE-737E-4E90-A678-5CD250B50BC0}" srcOrd="2" destOrd="0" presId="urn:microsoft.com/office/officeart/2009/3/layout/HorizontalOrganizationChart"/>
    <dgm:cxn modelId="{7A9C5CD1-93B0-4A5E-B1E8-F8D27736F986}" type="presParOf" srcId="{21091251-ABC8-41FC-A6B0-FE7112145EDC}" destId="{24DF15F2-A1F3-40B4-8D98-25D1213266C6}" srcOrd="2" destOrd="0" presId="urn:microsoft.com/office/officeart/2009/3/layout/HorizontalOrganizationChart"/>
    <dgm:cxn modelId="{12F34837-7110-40A8-91EF-C8405B0A1E42}" type="presParOf" srcId="{7D6A22FF-131D-4050-87E8-DC9C90379EFD}" destId="{D6A52058-127A-4C96-BD46-1A1CD5FEF8A1}" srcOrd="1" destOrd="0" presId="urn:microsoft.com/office/officeart/2009/3/layout/HorizontalOrganizationChart"/>
    <dgm:cxn modelId="{DFEAFCC9-A1EA-4825-9D5C-8D9EE3B72BEB}" type="presParOf" srcId="{D6A52058-127A-4C96-BD46-1A1CD5FEF8A1}" destId="{F3A7FD5B-48BE-4833-9531-B08C863E08FB}" srcOrd="0" destOrd="0" presId="urn:microsoft.com/office/officeart/2009/3/layout/HorizontalOrganizationChart"/>
    <dgm:cxn modelId="{FE608A30-0F47-4DF0-B256-562D9F8F48F6}" type="presParOf" srcId="{F3A7FD5B-48BE-4833-9531-B08C863E08FB}" destId="{8A8FD976-5DD6-463D-BAFA-210F4E257BB6}" srcOrd="0" destOrd="0" presId="urn:microsoft.com/office/officeart/2009/3/layout/HorizontalOrganizationChart"/>
    <dgm:cxn modelId="{D75B54AA-1DBC-479D-A459-6ABAE7A33DA6}" type="presParOf" srcId="{F3A7FD5B-48BE-4833-9531-B08C863E08FB}" destId="{00EBA62C-06C8-429D-82CA-8FA777C7C89E}" srcOrd="1" destOrd="0" presId="urn:microsoft.com/office/officeart/2009/3/layout/HorizontalOrganizationChart"/>
    <dgm:cxn modelId="{1716584B-D423-48E6-82D7-8AC4DEF20D54}" type="presParOf" srcId="{D6A52058-127A-4C96-BD46-1A1CD5FEF8A1}" destId="{3674B953-CA53-4F21-A2C6-EDA9B638D8EC}" srcOrd="1" destOrd="0" presId="urn:microsoft.com/office/officeart/2009/3/layout/HorizontalOrganizationChart"/>
    <dgm:cxn modelId="{F11CC998-0A05-49A0-8398-75C1A251B7B8}" type="presParOf" srcId="{3674B953-CA53-4F21-A2C6-EDA9B638D8EC}" destId="{56FACC05-EED3-4491-A7B8-518CF70C1FBF}" srcOrd="0" destOrd="0" presId="urn:microsoft.com/office/officeart/2009/3/layout/HorizontalOrganizationChart"/>
    <dgm:cxn modelId="{0B9AB7F4-A52B-4EE6-9E18-B1134441E357}" type="presParOf" srcId="{3674B953-CA53-4F21-A2C6-EDA9B638D8EC}" destId="{D87A9338-11F8-478B-B56D-49E91DB10466}" srcOrd="1" destOrd="0" presId="urn:microsoft.com/office/officeart/2009/3/layout/HorizontalOrganizationChart"/>
    <dgm:cxn modelId="{2DE76267-54DA-49F9-ADB9-827F77C75989}" type="presParOf" srcId="{D87A9338-11F8-478B-B56D-49E91DB10466}" destId="{F4C4B526-6921-4A29-B633-1D5C97B26BF5}" srcOrd="0" destOrd="0" presId="urn:microsoft.com/office/officeart/2009/3/layout/HorizontalOrganizationChart"/>
    <dgm:cxn modelId="{BDEBCC04-4026-435C-B284-B009FD493DCD}" type="presParOf" srcId="{F4C4B526-6921-4A29-B633-1D5C97B26BF5}" destId="{A4FC3791-D04F-4C20-B43B-B994B63EE821}" srcOrd="0" destOrd="0" presId="urn:microsoft.com/office/officeart/2009/3/layout/HorizontalOrganizationChart"/>
    <dgm:cxn modelId="{8C59E603-A495-4383-AB3D-3CC7B8447497}" type="presParOf" srcId="{F4C4B526-6921-4A29-B633-1D5C97B26BF5}" destId="{B629BDE1-236E-4BED-8F2C-0BF95F7DDF78}" srcOrd="1" destOrd="0" presId="urn:microsoft.com/office/officeart/2009/3/layout/HorizontalOrganizationChart"/>
    <dgm:cxn modelId="{E4942835-21A8-46AA-B7B0-4AD0663DD4F4}" type="presParOf" srcId="{D87A9338-11F8-478B-B56D-49E91DB10466}" destId="{CAE68A6D-329C-41BC-98B8-542145867A58}" srcOrd="1" destOrd="0" presId="urn:microsoft.com/office/officeart/2009/3/layout/HorizontalOrganizationChart"/>
    <dgm:cxn modelId="{437D7906-687F-4C0C-A338-0111AA054915}" type="presParOf" srcId="{CAE68A6D-329C-41BC-98B8-542145867A58}" destId="{5B0EA25B-7888-403D-BD3B-2739DF1B4C2B}" srcOrd="0" destOrd="0" presId="urn:microsoft.com/office/officeart/2009/3/layout/HorizontalOrganizationChart"/>
    <dgm:cxn modelId="{6713B1AB-7303-40FF-A412-B245AB5FEDB9}" type="presParOf" srcId="{CAE68A6D-329C-41BC-98B8-542145867A58}" destId="{2D355F2C-E861-46E0-BDA5-08DEB33A51B3}" srcOrd="1" destOrd="0" presId="urn:microsoft.com/office/officeart/2009/3/layout/HorizontalOrganizationChart"/>
    <dgm:cxn modelId="{45289DB7-CBEF-4D49-81B1-A515B9738EDD}" type="presParOf" srcId="{2D355F2C-E861-46E0-BDA5-08DEB33A51B3}" destId="{C744BBC2-283F-4F6D-80F9-C4BDF0918C05}" srcOrd="0" destOrd="0" presId="urn:microsoft.com/office/officeart/2009/3/layout/HorizontalOrganizationChart"/>
    <dgm:cxn modelId="{609104FD-52E6-41E9-B792-187FC09B473C}" type="presParOf" srcId="{C744BBC2-283F-4F6D-80F9-C4BDF0918C05}" destId="{EBD869DB-53C3-45D3-9DDB-A38E13A97087}" srcOrd="0" destOrd="0" presId="urn:microsoft.com/office/officeart/2009/3/layout/HorizontalOrganizationChart"/>
    <dgm:cxn modelId="{8D69916B-E674-47CE-B666-8F94582AAB29}" type="presParOf" srcId="{C744BBC2-283F-4F6D-80F9-C4BDF0918C05}" destId="{E85CACD1-1294-4EF6-BEA4-87775849DA68}" srcOrd="1" destOrd="0" presId="urn:microsoft.com/office/officeart/2009/3/layout/HorizontalOrganizationChart"/>
    <dgm:cxn modelId="{A626469B-C141-4AC1-8038-8203CB02F8D7}" type="presParOf" srcId="{2D355F2C-E861-46E0-BDA5-08DEB33A51B3}" destId="{97745617-E9BE-4375-915C-33A235692DAC}" srcOrd="1" destOrd="0" presId="urn:microsoft.com/office/officeart/2009/3/layout/HorizontalOrganizationChart"/>
    <dgm:cxn modelId="{E86F01CD-7E6F-4489-91A0-957F1896532E}" type="presParOf" srcId="{97745617-E9BE-4375-915C-33A235692DAC}" destId="{B2A21C6A-D013-4704-8F36-5AF248BB7F14}" srcOrd="0" destOrd="0" presId="urn:microsoft.com/office/officeart/2009/3/layout/HorizontalOrganizationChart"/>
    <dgm:cxn modelId="{03EA8FAC-BBBD-4FCC-898A-CF7BEC492423}" type="presParOf" srcId="{97745617-E9BE-4375-915C-33A235692DAC}" destId="{85941A1F-6B04-4F2F-828A-4910205A72C7}" srcOrd="1" destOrd="0" presId="urn:microsoft.com/office/officeart/2009/3/layout/HorizontalOrganizationChart"/>
    <dgm:cxn modelId="{D8274146-1F24-418D-AD93-2C8E3570127D}" type="presParOf" srcId="{85941A1F-6B04-4F2F-828A-4910205A72C7}" destId="{E1E1E971-DB8F-41A4-ABD6-EF500A82541D}" srcOrd="0" destOrd="0" presId="urn:microsoft.com/office/officeart/2009/3/layout/HorizontalOrganizationChart"/>
    <dgm:cxn modelId="{D5577923-E745-41C0-83E7-49706E9E2AC5}" type="presParOf" srcId="{E1E1E971-DB8F-41A4-ABD6-EF500A82541D}" destId="{3892E140-2AC5-4CA5-B5B1-18E5A2EA7C74}" srcOrd="0" destOrd="0" presId="urn:microsoft.com/office/officeart/2009/3/layout/HorizontalOrganizationChart"/>
    <dgm:cxn modelId="{52D81E8E-4B8D-4FEA-9E5D-B5E01AE467A7}" type="presParOf" srcId="{E1E1E971-DB8F-41A4-ABD6-EF500A82541D}" destId="{2C841AE8-C0CF-408A-B4BF-BC0AE4143FEF}" srcOrd="1" destOrd="0" presId="urn:microsoft.com/office/officeart/2009/3/layout/HorizontalOrganizationChart"/>
    <dgm:cxn modelId="{D155FBB0-DF48-4462-B3DA-60181C938201}" type="presParOf" srcId="{85941A1F-6B04-4F2F-828A-4910205A72C7}" destId="{D5EAD914-A815-4CC5-AF0C-6E2A089C1CFB}" srcOrd="1" destOrd="0" presId="urn:microsoft.com/office/officeart/2009/3/layout/HorizontalOrganizationChart"/>
    <dgm:cxn modelId="{719202D2-AE6B-43D4-BF1B-874B6E3E6369}" type="presParOf" srcId="{85941A1F-6B04-4F2F-828A-4910205A72C7}" destId="{FD5321E5-DCA3-4315-9A80-E7383D261A81}" srcOrd="2" destOrd="0" presId="urn:microsoft.com/office/officeart/2009/3/layout/HorizontalOrganizationChart"/>
    <dgm:cxn modelId="{45DB91B7-6259-4EE4-8585-7C36A357AE72}" type="presParOf" srcId="{2D355F2C-E861-46E0-BDA5-08DEB33A51B3}" destId="{A5FFACA0-04EB-4777-AD2C-0E6EEF12B128}" srcOrd="2" destOrd="0" presId="urn:microsoft.com/office/officeart/2009/3/layout/HorizontalOrganizationChart"/>
    <dgm:cxn modelId="{9641CF72-AA70-4C0B-96A1-C33858AF8CD4}" type="presParOf" srcId="{D87A9338-11F8-478B-B56D-49E91DB10466}" destId="{90A6DB78-254D-4466-8B26-0562CFDBDD76}" srcOrd="2" destOrd="0" presId="urn:microsoft.com/office/officeart/2009/3/layout/HorizontalOrganizationChart"/>
    <dgm:cxn modelId="{F26A19B0-1B4A-4D45-B9BE-F4CA31D0E45B}" type="presParOf" srcId="{D6A52058-127A-4C96-BD46-1A1CD5FEF8A1}" destId="{BB66C2BD-DE63-4953-B067-42736E439122}" srcOrd="2" destOrd="0" presId="urn:microsoft.com/office/officeart/2009/3/layout/HorizontalOrganizationChart"/>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2A21C6A-D013-4704-8F36-5AF248BB7F14}">
      <dsp:nvSpPr>
        <dsp:cNvPr id="0" name=""/>
        <dsp:cNvSpPr/>
      </dsp:nvSpPr>
      <dsp:spPr>
        <a:xfrm>
          <a:off x="4052689" y="3480401"/>
          <a:ext cx="238045" cy="91440"/>
        </a:xfrm>
        <a:custGeom>
          <a:avLst/>
          <a:gdLst/>
          <a:ahLst/>
          <a:cxnLst/>
          <a:rect l="0" t="0" r="0" b="0"/>
          <a:pathLst>
            <a:path>
              <a:moveTo>
                <a:pt x="0" y="45720"/>
              </a:moveTo>
              <a:lnTo>
                <a:pt x="238045" y="4572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B0EA25B-7888-403D-BD3B-2739DF1B4C2B}">
      <dsp:nvSpPr>
        <dsp:cNvPr id="0" name=""/>
        <dsp:cNvSpPr/>
      </dsp:nvSpPr>
      <dsp:spPr>
        <a:xfrm>
          <a:off x="2624414" y="3480401"/>
          <a:ext cx="238045" cy="91440"/>
        </a:xfrm>
        <a:custGeom>
          <a:avLst/>
          <a:gdLst/>
          <a:ahLst/>
          <a:cxnLst/>
          <a:rect l="0" t="0" r="0" b="0"/>
          <a:pathLst>
            <a:path>
              <a:moveTo>
                <a:pt x="0" y="45720"/>
              </a:moveTo>
              <a:lnTo>
                <a:pt x="238045" y="4572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6FACC05-EED3-4491-A7B8-518CF70C1FBF}">
      <dsp:nvSpPr>
        <dsp:cNvPr id="0" name=""/>
        <dsp:cNvSpPr/>
      </dsp:nvSpPr>
      <dsp:spPr>
        <a:xfrm>
          <a:off x="1196138" y="3480401"/>
          <a:ext cx="238045" cy="91440"/>
        </a:xfrm>
        <a:custGeom>
          <a:avLst/>
          <a:gdLst/>
          <a:ahLst/>
          <a:cxnLst/>
          <a:rect l="0" t="0" r="0" b="0"/>
          <a:pathLst>
            <a:path>
              <a:moveTo>
                <a:pt x="0" y="45720"/>
              </a:moveTo>
              <a:lnTo>
                <a:pt x="238045" y="45720"/>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1DC42A7-AAB4-4936-B73A-DD3AAA8D6BD7}">
      <dsp:nvSpPr>
        <dsp:cNvPr id="0" name=""/>
        <dsp:cNvSpPr/>
      </dsp:nvSpPr>
      <dsp:spPr>
        <a:xfrm>
          <a:off x="1196138" y="2246624"/>
          <a:ext cx="238045" cy="255899"/>
        </a:xfrm>
        <a:custGeom>
          <a:avLst/>
          <a:gdLst/>
          <a:ahLst/>
          <a:cxnLst/>
          <a:rect l="0" t="0" r="0" b="0"/>
          <a:pathLst>
            <a:path>
              <a:moveTo>
                <a:pt x="0" y="0"/>
              </a:moveTo>
              <a:lnTo>
                <a:pt x="119022" y="0"/>
              </a:lnTo>
              <a:lnTo>
                <a:pt x="119022" y="255899"/>
              </a:lnTo>
              <a:lnTo>
                <a:pt x="238045" y="2558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4BBF735-C59D-49CF-B948-843F019CA796}">
      <dsp:nvSpPr>
        <dsp:cNvPr id="0" name=""/>
        <dsp:cNvSpPr/>
      </dsp:nvSpPr>
      <dsp:spPr>
        <a:xfrm>
          <a:off x="4052689" y="2758423"/>
          <a:ext cx="238045" cy="255899"/>
        </a:xfrm>
        <a:custGeom>
          <a:avLst/>
          <a:gdLst/>
          <a:ahLst/>
          <a:cxnLst/>
          <a:rect l="0" t="0" r="0" b="0"/>
          <a:pathLst>
            <a:path>
              <a:moveTo>
                <a:pt x="0" y="0"/>
              </a:moveTo>
              <a:lnTo>
                <a:pt x="119022" y="0"/>
              </a:lnTo>
              <a:lnTo>
                <a:pt x="119022" y="255899"/>
              </a:lnTo>
              <a:lnTo>
                <a:pt x="238045" y="25589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9A32CCB-43EF-4395-82AF-2C600F36451B}">
      <dsp:nvSpPr>
        <dsp:cNvPr id="0" name=""/>
        <dsp:cNvSpPr/>
      </dsp:nvSpPr>
      <dsp:spPr>
        <a:xfrm>
          <a:off x="4052689" y="2502523"/>
          <a:ext cx="238045" cy="255899"/>
        </a:xfrm>
        <a:custGeom>
          <a:avLst/>
          <a:gdLst/>
          <a:ahLst/>
          <a:cxnLst/>
          <a:rect l="0" t="0" r="0" b="0"/>
          <a:pathLst>
            <a:path>
              <a:moveTo>
                <a:pt x="0" y="255899"/>
              </a:moveTo>
              <a:lnTo>
                <a:pt x="119022" y="255899"/>
              </a:lnTo>
              <a:lnTo>
                <a:pt x="119022" y="0"/>
              </a:lnTo>
              <a:lnTo>
                <a:pt x="238045" y="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D9B7B1C-2AC9-4EEF-BD70-F017C171EB4A}">
      <dsp:nvSpPr>
        <dsp:cNvPr id="0" name=""/>
        <dsp:cNvSpPr/>
      </dsp:nvSpPr>
      <dsp:spPr>
        <a:xfrm>
          <a:off x="2624414" y="1990725"/>
          <a:ext cx="238045" cy="767698"/>
        </a:xfrm>
        <a:custGeom>
          <a:avLst/>
          <a:gdLst/>
          <a:ahLst/>
          <a:cxnLst/>
          <a:rect l="0" t="0" r="0" b="0"/>
          <a:pathLst>
            <a:path>
              <a:moveTo>
                <a:pt x="0" y="0"/>
              </a:moveTo>
              <a:lnTo>
                <a:pt x="119022" y="0"/>
              </a:lnTo>
              <a:lnTo>
                <a:pt x="119022" y="767698"/>
              </a:lnTo>
              <a:lnTo>
                <a:pt x="238045" y="767698"/>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3F029A9-6F9D-4F20-9512-6B38982F0A84}">
      <dsp:nvSpPr>
        <dsp:cNvPr id="0" name=""/>
        <dsp:cNvSpPr/>
      </dsp:nvSpPr>
      <dsp:spPr>
        <a:xfrm>
          <a:off x="5480965" y="1945004"/>
          <a:ext cx="238045" cy="91440"/>
        </a:xfrm>
        <a:custGeom>
          <a:avLst/>
          <a:gdLst/>
          <a:ahLst/>
          <a:cxnLst/>
          <a:rect l="0" t="0" r="0" b="0"/>
          <a:pathLst>
            <a:path>
              <a:moveTo>
                <a:pt x="0" y="45720"/>
              </a:moveTo>
              <a:lnTo>
                <a:pt x="238045" y="4572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A588039-D45A-488F-A82B-CF4E94F82071}">
      <dsp:nvSpPr>
        <dsp:cNvPr id="0" name=""/>
        <dsp:cNvSpPr/>
      </dsp:nvSpPr>
      <dsp:spPr>
        <a:xfrm>
          <a:off x="4052689" y="1223026"/>
          <a:ext cx="238045" cy="767698"/>
        </a:xfrm>
        <a:custGeom>
          <a:avLst/>
          <a:gdLst/>
          <a:ahLst/>
          <a:cxnLst/>
          <a:rect l="0" t="0" r="0" b="0"/>
          <a:pathLst>
            <a:path>
              <a:moveTo>
                <a:pt x="0" y="0"/>
              </a:moveTo>
              <a:lnTo>
                <a:pt x="119022" y="0"/>
              </a:lnTo>
              <a:lnTo>
                <a:pt x="119022" y="767698"/>
              </a:lnTo>
              <a:lnTo>
                <a:pt x="238045" y="767698"/>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B422D83-A2E3-4771-990B-EFB112DD59C0}">
      <dsp:nvSpPr>
        <dsp:cNvPr id="0" name=""/>
        <dsp:cNvSpPr/>
      </dsp:nvSpPr>
      <dsp:spPr>
        <a:xfrm>
          <a:off x="4052689" y="1223026"/>
          <a:ext cx="238045" cy="255899"/>
        </a:xfrm>
        <a:custGeom>
          <a:avLst/>
          <a:gdLst/>
          <a:ahLst/>
          <a:cxnLst/>
          <a:rect l="0" t="0" r="0" b="0"/>
          <a:pathLst>
            <a:path>
              <a:moveTo>
                <a:pt x="0" y="0"/>
              </a:moveTo>
              <a:lnTo>
                <a:pt x="119022" y="0"/>
              </a:lnTo>
              <a:lnTo>
                <a:pt x="119022" y="255899"/>
              </a:lnTo>
              <a:lnTo>
                <a:pt x="238045" y="25589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A108B86-01EF-4F75-88EF-2928B5992FEE}">
      <dsp:nvSpPr>
        <dsp:cNvPr id="0" name=""/>
        <dsp:cNvSpPr/>
      </dsp:nvSpPr>
      <dsp:spPr>
        <a:xfrm>
          <a:off x="4052689" y="967127"/>
          <a:ext cx="238045" cy="255899"/>
        </a:xfrm>
        <a:custGeom>
          <a:avLst/>
          <a:gdLst/>
          <a:ahLst/>
          <a:cxnLst/>
          <a:rect l="0" t="0" r="0" b="0"/>
          <a:pathLst>
            <a:path>
              <a:moveTo>
                <a:pt x="0" y="255899"/>
              </a:moveTo>
              <a:lnTo>
                <a:pt x="119022" y="255899"/>
              </a:lnTo>
              <a:lnTo>
                <a:pt x="119022" y="0"/>
              </a:lnTo>
              <a:lnTo>
                <a:pt x="238045" y="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BF1BB82-81AE-4975-88F9-541B04725291}">
      <dsp:nvSpPr>
        <dsp:cNvPr id="0" name=""/>
        <dsp:cNvSpPr/>
      </dsp:nvSpPr>
      <dsp:spPr>
        <a:xfrm>
          <a:off x="5480965" y="409608"/>
          <a:ext cx="238045" cy="91440"/>
        </a:xfrm>
        <a:custGeom>
          <a:avLst/>
          <a:gdLst/>
          <a:ahLst/>
          <a:cxnLst/>
          <a:rect l="0" t="0" r="0" b="0"/>
          <a:pathLst>
            <a:path>
              <a:moveTo>
                <a:pt x="0" y="45720"/>
              </a:moveTo>
              <a:lnTo>
                <a:pt x="238045" y="4572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5DB3873-6314-4DDE-BB1B-6C91A1D56BE7}">
      <dsp:nvSpPr>
        <dsp:cNvPr id="0" name=""/>
        <dsp:cNvSpPr/>
      </dsp:nvSpPr>
      <dsp:spPr>
        <a:xfrm>
          <a:off x="4052689" y="455328"/>
          <a:ext cx="238045" cy="767698"/>
        </a:xfrm>
        <a:custGeom>
          <a:avLst/>
          <a:gdLst/>
          <a:ahLst/>
          <a:cxnLst/>
          <a:rect l="0" t="0" r="0" b="0"/>
          <a:pathLst>
            <a:path>
              <a:moveTo>
                <a:pt x="0" y="767698"/>
              </a:moveTo>
              <a:lnTo>
                <a:pt x="119022" y="767698"/>
              </a:lnTo>
              <a:lnTo>
                <a:pt x="119022" y="0"/>
              </a:lnTo>
              <a:lnTo>
                <a:pt x="238045" y="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6F324CE-7BE3-401A-9EAC-FA9A9A9D63B5}">
      <dsp:nvSpPr>
        <dsp:cNvPr id="0" name=""/>
        <dsp:cNvSpPr/>
      </dsp:nvSpPr>
      <dsp:spPr>
        <a:xfrm>
          <a:off x="2624414" y="1223026"/>
          <a:ext cx="238045" cy="767698"/>
        </a:xfrm>
        <a:custGeom>
          <a:avLst/>
          <a:gdLst/>
          <a:ahLst/>
          <a:cxnLst/>
          <a:rect l="0" t="0" r="0" b="0"/>
          <a:pathLst>
            <a:path>
              <a:moveTo>
                <a:pt x="0" y="767698"/>
              </a:moveTo>
              <a:lnTo>
                <a:pt x="119022" y="767698"/>
              </a:lnTo>
              <a:lnTo>
                <a:pt x="119022" y="0"/>
              </a:lnTo>
              <a:lnTo>
                <a:pt x="238045" y="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DA85A41-9BC9-4DAF-96B9-0EB8537E44EF}">
      <dsp:nvSpPr>
        <dsp:cNvPr id="0" name=""/>
        <dsp:cNvSpPr/>
      </dsp:nvSpPr>
      <dsp:spPr>
        <a:xfrm>
          <a:off x="1196138" y="1990725"/>
          <a:ext cx="238045" cy="255899"/>
        </a:xfrm>
        <a:custGeom>
          <a:avLst/>
          <a:gdLst/>
          <a:ahLst/>
          <a:cxnLst/>
          <a:rect l="0" t="0" r="0" b="0"/>
          <a:pathLst>
            <a:path>
              <a:moveTo>
                <a:pt x="0" y="255899"/>
              </a:moveTo>
              <a:lnTo>
                <a:pt x="119022" y="255899"/>
              </a:lnTo>
              <a:lnTo>
                <a:pt x="119022" y="0"/>
              </a:lnTo>
              <a:lnTo>
                <a:pt x="238045" y="0"/>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92170F9-34C5-4530-86DD-AAE1F21D233B}">
      <dsp:nvSpPr>
        <dsp:cNvPr id="0" name=""/>
        <dsp:cNvSpPr/>
      </dsp:nvSpPr>
      <dsp:spPr>
        <a:xfrm>
          <a:off x="5908" y="2065114"/>
          <a:ext cx="1190229" cy="363020"/>
        </a:xfrm>
        <a:prstGeom prst="rect">
          <a:avLst/>
        </a:prstGeom>
        <a:gradFill rotWithShape="0">
          <a:gsLst>
            <a:gs pos="0">
              <a:schemeClr val="dk2">
                <a:hueOff val="0"/>
                <a:satOff val="0"/>
                <a:lumOff val="0"/>
                <a:alphaOff val="0"/>
                <a:satMod val="103000"/>
                <a:lumMod val="102000"/>
                <a:tint val="94000"/>
              </a:schemeClr>
            </a:gs>
            <a:gs pos="50000">
              <a:schemeClr val="dk2">
                <a:hueOff val="0"/>
                <a:satOff val="0"/>
                <a:lumOff val="0"/>
                <a:alphaOff val="0"/>
                <a:satMod val="110000"/>
                <a:lumMod val="100000"/>
                <a:shade val="100000"/>
              </a:schemeClr>
            </a:gs>
            <a:gs pos="100000">
              <a:schemeClr val="dk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marL="0" marR="0" lvl="0" indent="0" algn="ctr" defTabSz="533400" rtl="0">
            <a:lnSpc>
              <a:spcPct val="90000"/>
            </a:lnSpc>
            <a:spcBef>
              <a:spcPct val="0"/>
            </a:spcBef>
            <a:spcAft>
              <a:spcPct val="35000"/>
            </a:spcAft>
            <a:buNone/>
          </a:pPr>
          <a:r>
            <a:rPr lang="es-ES" sz="1200" b="0" i="0" u="none" strike="noStrike" kern="1200" baseline="0">
              <a:latin typeface="Calibri" panose="020F0502020204030204" pitchFamily="34" charset="0"/>
            </a:rPr>
            <a:t>Aplicación Web</a:t>
          </a:r>
          <a:endParaRPr lang="es-ES" sz="1200" kern="1200"/>
        </a:p>
      </dsp:txBody>
      <dsp:txXfrm>
        <a:off x="5908" y="2065114"/>
        <a:ext cx="1190229" cy="363020"/>
      </dsp:txXfrm>
    </dsp:sp>
    <dsp:sp modelId="{2383C53A-CF1A-4386-838C-EA4F8BCC7198}">
      <dsp:nvSpPr>
        <dsp:cNvPr id="0" name=""/>
        <dsp:cNvSpPr/>
      </dsp:nvSpPr>
      <dsp:spPr>
        <a:xfrm>
          <a:off x="1434184" y="1809214"/>
          <a:ext cx="1190229" cy="363020"/>
        </a:xfrm>
        <a:prstGeom prst="rect">
          <a:avLst/>
        </a:prstGeom>
        <a:gradFill rotWithShape="0">
          <a:gsLst>
            <a:gs pos="0">
              <a:schemeClr val="dk2">
                <a:hueOff val="0"/>
                <a:satOff val="0"/>
                <a:lumOff val="0"/>
                <a:alphaOff val="0"/>
                <a:satMod val="103000"/>
                <a:lumMod val="102000"/>
                <a:tint val="94000"/>
              </a:schemeClr>
            </a:gs>
            <a:gs pos="50000">
              <a:schemeClr val="dk2">
                <a:hueOff val="0"/>
                <a:satOff val="0"/>
                <a:lumOff val="0"/>
                <a:alphaOff val="0"/>
                <a:satMod val="110000"/>
                <a:lumMod val="100000"/>
                <a:shade val="100000"/>
              </a:schemeClr>
            </a:gs>
            <a:gs pos="100000">
              <a:schemeClr val="dk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ES" sz="1200" kern="1200"/>
            <a:t>Registrarse o Iniciar Sesión</a:t>
          </a:r>
        </a:p>
      </dsp:txBody>
      <dsp:txXfrm>
        <a:off x="1434184" y="1809214"/>
        <a:ext cx="1190229" cy="363020"/>
      </dsp:txXfrm>
    </dsp:sp>
    <dsp:sp modelId="{519E4E05-5D53-4F3B-909A-44777817BAA6}">
      <dsp:nvSpPr>
        <dsp:cNvPr id="0" name=""/>
        <dsp:cNvSpPr/>
      </dsp:nvSpPr>
      <dsp:spPr>
        <a:xfrm>
          <a:off x="2862460" y="1041516"/>
          <a:ext cx="1190229" cy="363020"/>
        </a:xfrm>
        <a:prstGeom prst="rect">
          <a:avLst/>
        </a:prstGeom>
        <a:gradFill rotWithShape="0">
          <a:gsLst>
            <a:gs pos="0">
              <a:schemeClr val="dk2">
                <a:hueOff val="0"/>
                <a:satOff val="0"/>
                <a:lumOff val="0"/>
                <a:alphaOff val="0"/>
                <a:satMod val="103000"/>
                <a:lumMod val="102000"/>
                <a:tint val="94000"/>
              </a:schemeClr>
            </a:gs>
            <a:gs pos="50000">
              <a:schemeClr val="dk2">
                <a:hueOff val="0"/>
                <a:satOff val="0"/>
                <a:lumOff val="0"/>
                <a:alphaOff val="0"/>
                <a:satMod val="110000"/>
                <a:lumMod val="100000"/>
                <a:shade val="100000"/>
              </a:schemeClr>
            </a:gs>
            <a:gs pos="100000">
              <a:schemeClr val="dk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ES" sz="1200" kern="1200"/>
            <a:t>Estándar</a:t>
          </a:r>
        </a:p>
      </dsp:txBody>
      <dsp:txXfrm>
        <a:off x="2862460" y="1041516"/>
        <a:ext cx="1190229" cy="363020"/>
      </dsp:txXfrm>
    </dsp:sp>
    <dsp:sp modelId="{085BA7F9-FC84-4ACF-8B2D-CEF5D72DC9E9}">
      <dsp:nvSpPr>
        <dsp:cNvPr id="0" name=""/>
        <dsp:cNvSpPr/>
      </dsp:nvSpPr>
      <dsp:spPr>
        <a:xfrm>
          <a:off x="4290735" y="273818"/>
          <a:ext cx="1190229" cy="363020"/>
        </a:xfrm>
        <a:prstGeom prst="rect">
          <a:avLst/>
        </a:prstGeom>
        <a:gradFill rotWithShape="0">
          <a:gsLst>
            <a:gs pos="0">
              <a:schemeClr val="dk2">
                <a:hueOff val="0"/>
                <a:satOff val="0"/>
                <a:lumOff val="0"/>
                <a:alphaOff val="0"/>
                <a:satMod val="103000"/>
                <a:lumMod val="102000"/>
                <a:tint val="94000"/>
              </a:schemeClr>
            </a:gs>
            <a:gs pos="50000">
              <a:schemeClr val="dk2">
                <a:hueOff val="0"/>
                <a:satOff val="0"/>
                <a:lumOff val="0"/>
                <a:alphaOff val="0"/>
                <a:satMod val="110000"/>
                <a:lumMod val="100000"/>
                <a:shade val="100000"/>
              </a:schemeClr>
            </a:gs>
            <a:gs pos="100000">
              <a:schemeClr val="dk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ES" sz="1200" kern="1200"/>
            <a:t>Ver Ofertas Propias</a:t>
          </a:r>
        </a:p>
      </dsp:txBody>
      <dsp:txXfrm>
        <a:off x="4290735" y="273818"/>
        <a:ext cx="1190229" cy="363020"/>
      </dsp:txXfrm>
    </dsp:sp>
    <dsp:sp modelId="{5D320AD4-329E-439F-975A-60B5D07FF09D}">
      <dsp:nvSpPr>
        <dsp:cNvPr id="0" name=""/>
        <dsp:cNvSpPr/>
      </dsp:nvSpPr>
      <dsp:spPr>
        <a:xfrm>
          <a:off x="5719011" y="273818"/>
          <a:ext cx="1190229" cy="363020"/>
        </a:xfrm>
        <a:prstGeom prst="rect">
          <a:avLst/>
        </a:prstGeom>
        <a:gradFill rotWithShape="0">
          <a:gsLst>
            <a:gs pos="0">
              <a:schemeClr val="dk2">
                <a:hueOff val="0"/>
                <a:satOff val="0"/>
                <a:lumOff val="0"/>
                <a:alphaOff val="0"/>
                <a:satMod val="103000"/>
                <a:lumMod val="102000"/>
                <a:tint val="94000"/>
              </a:schemeClr>
            </a:gs>
            <a:gs pos="50000">
              <a:schemeClr val="dk2">
                <a:hueOff val="0"/>
                <a:satOff val="0"/>
                <a:lumOff val="0"/>
                <a:alphaOff val="0"/>
                <a:satMod val="110000"/>
                <a:lumMod val="100000"/>
                <a:shade val="100000"/>
              </a:schemeClr>
            </a:gs>
            <a:gs pos="100000">
              <a:schemeClr val="dk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ES" sz="1200" kern="1200"/>
            <a:t>Borrar Oferta</a:t>
          </a:r>
        </a:p>
      </dsp:txBody>
      <dsp:txXfrm>
        <a:off x="5719011" y="273818"/>
        <a:ext cx="1190229" cy="363020"/>
      </dsp:txXfrm>
    </dsp:sp>
    <dsp:sp modelId="{74B0333B-5B61-477C-8E8E-E80FFEB10773}">
      <dsp:nvSpPr>
        <dsp:cNvPr id="0" name=""/>
        <dsp:cNvSpPr/>
      </dsp:nvSpPr>
      <dsp:spPr>
        <a:xfrm>
          <a:off x="4290735" y="785617"/>
          <a:ext cx="1190229" cy="363020"/>
        </a:xfrm>
        <a:prstGeom prst="rect">
          <a:avLst/>
        </a:prstGeom>
        <a:gradFill rotWithShape="0">
          <a:gsLst>
            <a:gs pos="0">
              <a:schemeClr val="dk2">
                <a:hueOff val="0"/>
                <a:satOff val="0"/>
                <a:lumOff val="0"/>
                <a:alphaOff val="0"/>
                <a:satMod val="103000"/>
                <a:lumMod val="102000"/>
                <a:tint val="94000"/>
              </a:schemeClr>
            </a:gs>
            <a:gs pos="50000">
              <a:schemeClr val="dk2">
                <a:hueOff val="0"/>
                <a:satOff val="0"/>
                <a:lumOff val="0"/>
                <a:alphaOff val="0"/>
                <a:satMod val="110000"/>
                <a:lumMod val="100000"/>
                <a:shade val="100000"/>
              </a:schemeClr>
            </a:gs>
            <a:gs pos="100000">
              <a:schemeClr val="dk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ES" sz="1200" kern="1200"/>
            <a:t>Ver Ofertas Compradas</a:t>
          </a:r>
        </a:p>
      </dsp:txBody>
      <dsp:txXfrm>
        <a:off x="4290735" y="785617"/>
        <a:ext cx="1190229" cy="363020"/>
      </dsp:txXfrm>
    </dsp:sp>
    <dsp:sp modelId="{00273C33-8554-4897-9505-3623C6AE48BA}">
      <dsp:nvSpPr>
        <dsp:cNvPr id="0" name=""/>
        <dsp:cNvSpPr/>
      </dsp:nvSpPr>
      <dsp:spPr>
        <a:xfrm>
          <a:off x="4290735" y="1297416"/>
          <a:ext cx="1190229" cy="363020"/>
        </a:xfrm>
        <a:prstGeom prst="rect">
          <a:avLst/>
        </a:prstGeom>
        <a:gradFill rotWithShape="0">
          <a:gsLst>
            <a:gs pos="0">
              <a:schemeClr val="dk2">
                <a:hueOff val="0"/>
                <a:satOff val="0"/>
                <a:lumOff val="0"/>
                <a:alphaOff val="0"/>
                <a:satMod val="103000"/>
                <a:lumMod val="102000"/>
                <a:tint val="94000"/>
              </a:schemeClr>
            </a:gs>
            <a:gs pos="50000">
              <a:schemeClr val="dk2">
                <a:hueOff val="0"/>
                <a:satOff val="0"/>
                <a:lumOff val="0"/>
                <a:alphaOff val="0"/>
                <a:satMod val="110000"/>
                <a:lumMod val="100000"/>
                <a:shade val="100000"/>
              </a:schemeClr>
            </a:gs>
            <a:gs pos="100000">
              <a:schemeClr val="dk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ES" sz="1200" kern="1200"/>
            <a:t>Agregar Oferta</a:t>
          </a:r>
        </a:p>
      </dsp:txBody>
      <dsp:txXfrm>
        <a:off x="4290735" y="1297416"/>
        <a:ext cx="1190229" cy="363020"/>
      </dsp:txXfrm>
    </dsp:sp>
    <dsp:sp modelId="{198BC116-8A1E-49FA-A6D9-64E72ECA3273}">
      <dsp:nvSpPr>
        <dsp:cNvPr id="0" name=""/>
        <dsp:cNvSpPr/>
      </dsp:nvSpPr>
      <dsp:spPr>
        <a:xfrm>
          <a:off x="4290735" y="1809214"/>
          <a:ext cx="1190229" cy="363020"/>
        </a:xfrm>
        <a:prstGeom prst="rect">
          <a:avLst/>
        </a:prstGeom>
        <a:gradFill rotWithShape="0">
          <a:gsLst>
            <a:gs pos="0">
              <a:schemeClr val="dk2">
                <a:hueOff val="0"/>
                <a:satOff val="0"/>
                <a:lumOff val="0"/>
                <a:alphaOff val="0"/>
                <a:satMod val="103000"/>
                <a:lumMod val="102000"/>
                <a:tint val="94000"/>
              </a:schemeClr>
            </a:gs>
            <a:gs pos="50000">
              <a:schemeClr val="dk2">
                <a:hueOff val="0"/>
                <a:satOff val="0"/>
                <a:lumOff val="0"/>
                <a:alphaOff val="0"/>
                <a:satMod val="110000"/>
                <a:lumMod val="100000"/>
                <a:shade val="100000"/>
              </a:schemeClr>
            </a:gs>
            <a:gs pos="100000">
              <a:schemeClr val="dk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ES" sz="1200" kern="1200"/>
            <a:t>Buscar Oferta</a:t>
          </a:r>
        </a:p>
      </dsp:txBody>
      <dsp:txXfrm>
        <a:off x="4290735" y="1809214"/>
        <a:ext cx="1190229" cy="363020"/>
      </dsp:txXfrm>
    </dsp:sp>
    <dsp:sp modelId="{7CA0F619-F06B-4061-9991-AEDD24A345C6}">
      <dsp:nvSpPr>
        <dsp:cNvPr id="0" name=""/>
        <dsp:cNvSpPr/>
      </dsp:nvSpPr>
      <dsp:spPr>
        <a:xfrm>
          <a:off x="5719011" y="1809214"/>
          <a:ext cx="1190229" cy="363020"/>
        </a:xfrm>
        <a:prstGeom prst="rect">
          <a:avLst/>
        </a:prstGeom>
        <a:gradFill rotWithShape="0">
          <a:gsLst>
            <a:gs pos="0">
              <a:schemeClr val="dk2">
                <a:hueOff val="0"/>
                <a:satOff val="0"/>
                <a:lumOff val="0"/>
                <a:alphaOff val="0"/>
                <a:satMod val="103000"/>
                <a:lumMod val="102000"/>
                <a:tint val="94000"/>
              </a:schemeClr>
            </a:gs>
            <a:gs pos="50000">
              <a:schemeClr val="dk2">
                <a:hueOff val="0"/>
                <a:satOff val="0"/>
                <a:lumOff val="0"/>
                <a:alphaOff val="0"/>
                <a:satMod val="110000"/>
                <a:lumMod val="100000"/>
                <a:shade val="100000"/>
              </a:schemeClr>
            </a:gs>
            <a:gs pos="100000">
              <a:schemeClr val="dk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ES" sz="1200" kern="1200"/>
            <a:t>Comprar Oferta</a:t>
          </a:r>
        </a:p>
      </dsp:txBody>
      <dsp:txXfrm>
        <a:off x="5719011" y="1809214"/>
        <a:ext cx="1190229" cy="363020"/>
      </dsp:txXfrm>
    </dsp:sp>
    <dsp:sp modelId="{E28D9BFC-087F-4449-BF58-496D1A3C04A8}">
      <dsp:nvSpPr>
        <dsp:cNvPr id="0" name=""/>
        <dsp:cNvSpPr/>
      </dsp:nvSpPr>
      <dsp:spPr>
        <a:xfrm>
          <a:off x="2862460" y="2576913"/>
          <a:ext cx="1190229" cy="363020"/>
        </a:xfrm>
        <a:prstGeom prst="rect">
          <a:avLst/>
        </a:prstGeom>
        <a:gradFill rotWithShape="0">
          <a:gsLst>
            <a:gs pos="0">
              <a:schemeClr val="dk2">
                <a:hueOff val="0"/>
                <a:satOff val="0"/>
                <a:lumOff val="0"/>
                <a:alphaOff val="0"/>
                <a:satMod val="103000"/>
                <a:lumMod val="102000"/>
                <a:tint val="94000"/>
              </a:schemeClr>
            </a:gs>
            <a:gs pos="50000">
              <a:schemeClr val="dk2">
                <a:hueOff val="0"/>
                <a:satOff val="0"/>
                <a:lumOff val="0"/>
                <a:alphaOff val="0"/>
                <a:satMod val="110000"/>
                <a:lumMod val="100000"/>
                <a:shade val="100000"/>
              </a:schemeClr>
            </a:gs>
            <a:gs pos="100000">
              <a:schemeClr val="dk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ES" sz="1200" kern="1200"/>
            <a:t>Admin</a:t>
          </a:r>
        </a:p>
      </dsp:txBody>
      <dsp:txXfrm>
        <a:off x="2862460" y="2576913"/>
        <a:ext cx="1190229" cy="363020"/>
      </dsp:txXfrm>
    </dsp:sp>
    <dsp:sp modelId="{56009665-BC11-4947-954D-F60E5F5222A5}">
      <dsp:nvSpPr>
        <dsp:cNvPr id="0" name=""/>
        <dsp:cNvSpPr/>
      </dsp:nvSpPr>
      <dsp:spPr>
        <a:xfrm>
          <a:off x="4290735" y="2321013"/>
          <a:ext cx="1190229" cy="363020"/>
        </a:xfrm>
        <a:prstGeom prst="rect">
          <a:avLst/>
        </a:prstGeom>
        <a:gradFill rotWithShape="0">
          <a:gsLst>
            <a:gs pos="0">
              <a:schemeClr val="dk2">
                <a:hueOff val="0"/>
                <a:satOff val="0"/>
                <a:lumOff val="0"/>
                <a:alphaOff val="0"/>
                <a:satMod val="103000"/>
                <a:lumMod val="102000"/>
                <a:tint val="94000"/>
              </a:schemeClr>
            </a:gs>
            <a:gs pos="50000">
              <a:schemeClr val="dk2">
                <a:hueOff val="0"/>
                <a:satOff val="0"/>
                <a:lumOff val="0"/>
                <a:alphaOff val="0"/>
                <a:satMod val="110000"/>
                <a:lumMod val="100000"/>
                <a:shade val="100000"/>
              </a:schemeClr>
            </a:gs>
            <a:gs pos="100000">
              <a:schemeClr val="dk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ES" sz="1200" kern="1200"/>
            <a:t>Ver usuarios</a:t>
          </a:r>
        </a:p>
      </dsp:txBody>
      <dsp:txXfrm>
        <a:off x="4290735" y="2321013"/>
        <a:ext cx="1190229" cy="363020"/>
      </dsp:txXfrm>
    </dsp:sp>
    <dsp:sp modelId="{2CE912AA-370F-47AD-81EF-8F1CCFD58BEE}">
      <dsp:nvSpPr>
        <dsp:cNvPr id="0" name=""/>
        <dsp:cNvSpPr/>
      </dsp:nvSpPr>
      <dsp:spPr>
        <a:xfrm>
          <a:off x="4290735" y="2832812"/>
          <a:ext cx="1190229" cy="363020"/>
        </a:xfrm>
        <a:prstGeom prst="rect">
          <a:avLst/>
        </a:prstGeom>
        <a:gradFill rotWithShape="0">
          <a:gsLst>
            <a:gs pos="0">
              <a:schemeClr val="dk2">
                <a:hueOff val="0"/>
                <a:satOff val="0"/>
                <a:lumOff val="0"/>
                <a:alphaOff val="0"/>
                <a:satMod val="103000"/>
                <a:lumMod val="102000"/>
                <a:tint val="94000"/>
              </a:schemeClr>
            </a:gs>
            <a:gs pos="50000">
              <a:schemeClr val="dk2">
                <a:hueOff val="0"/>
                <a:satOff val="0"/>
                <a:lumOff val="0"/>
                <a:alphaOff val="0"/>
                <a:satMod val="110000"/>
                <a:lumMod val="100000"/>
                <a:shade val="100000"/>
              </a:schemeClr>
            </a:gs>
            <a:gs pos="100000">
              <a:schemeClr val="dk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ES" sz="1200" kern="1200"/>
            <a:t>Borrar usuarios</a:t>
          </a:r>
        </a:p>
      </dsp:txBody>
      <dsp:txXfrm>
        <a:off x="4290735" y="2832812"/>
        <a:ext cx="1190229" cy="363020"/>
      </dsp:txXfrm>
    </dsp:sp>
    <dsp:sp modelId="{B44F1B2F-046A-4837-BD77-1DB22E3979E2}">
      <dsp:nvSpPr>
        <dsp:cNvPr id="0" name=""/>
        <dsp:cNvSpPr/>
      </dsp:nvSpPr>
      <dsp:spPr>
        <a:xfrm>
          <a:off x="1434184" y="2321013"/>
          <a:ext cx="1190229" cy="363020"/>
        </a:xfrm>
        <a:prstGeom prst="rect">
          <a:avLst/>
        </a:prstGeom>
        <a:gradFill rotWithShape="0">
          <a:gsLst>
            <a:gs pos="0">
              <a:schemeClr val="dk2">
                <a:hueOff val="0"/>
                <a:satOff val="0"/>
                <a:lumOff val="0"/>
                <a:alphaOff val="0"/>
                <a:satMod val="103000"/>
                <a:lumMod val="102000"/>
                <a:tint val="94000"/>
              </a:schemeClr>
            </a:gs>
            <a:gs pos="50000">
              <a:schemeClr val="dk2">
                <a:hueOff val="0"/>
                <a:satOff val="0"/>
                <a:lumOff val="0"/>
                <a:alphaOff val="0"/>
                <a:satMod val="110000"/>
                <a:lumMod val="100000"/>
                <a:shade val="100000"/>
              </a:schemeClr>
            </a:gs>
            <a:gs pos="100000">
              <a:schemeClr val="dk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ES" sz="1200" kern="1200"/>
            <a:t>Cerrar Sesión</a:t>
          </a:r>
        </a:p>
      </dsp:txBody>
      <dsp:txXfrm>
        <a:off x="1434184" y="2321013"/>
        <a:ext cx="1190229" cy="363020"/>
      </dsp:txXfrm>
    </dsp:sp>
    <dsp:sp modelId="{8A8FD976-5DD6-463D-BAFA-210F4E257BB6}">
      <dsp:nvSpPr>
        <dsp:cNvPr id="0" name=""/>
        <dsp:cNvSpPr/>
      </dsp:nvSpPr>
      <dsp:spPr>
        <a:xfrm>
          <a:off x="5908" y="3344611"/>
          <a:ext cx="1190229" cy="363020"/>
        </a:xfrm>
        <a:prstGeom prst="rect">
          <a:avLst/>
        </a:prstGeom>
        <a:gradFill rotWithShape="0">
          <a:gsLst>
            <a:gs pos="0">
              <a:schemeClr val="dk2">
                <a:hueOff val="0"/>
                <a:satOff val="0"/>
                <a:lumOff val="0"/>
                <a:alphaOff val="0"/>
                <a:satMod val="103000"/>
                <a:lumMod val="102000"/>
                <a:tint val="94000"/>
              </a:schemeClr>
            </a:gs>
            <a:gs pos="50000">
              <a:schemeClr val="dk2">
                <a:hueOff val="0"/>
                <a:satOff val="0"/>
                <a:lumOff val="0"/>
                <a:alphaOff val="0"/>
                <a:satMod val="110000"/>
                <a:lumMod val="100000"/>
                <a:shade val="100000"/>
              </a:schemeClr>
            </a:gs>
            <a:gs pos="100000">
              <a:schemeClr val="dk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ES" sz="1200" kern="1200"/>
            <a:t>Cliente Web</a:t>
          </a:r>
        </a:p>
      </dsp:txBody>
      <dsp:txXfrm>
        <a:off x="5908" y="3344611"/>
        <a:ext cx="1190229" cy="363020"/>
      </dsp:txXfrm>
    </dsp:sp>
    <dsp:sp modelId="{A4FC3791-D04F-4C20-B43B-B994B63EE821}">
      <dsp:nvSpPr>
        <dsp:cNvPr id="0" name=""/>
        <dsp:cNvSpPr/>
      </dsp:nvSpPr>
      <dsp:spPr>
        <a:xfrm>
          <a:off x="1434184" y="3344611"/>
          <a:ext cx="1190229" cy="363020"/>
        </a:xfrm>
        <a:prstGeom prst="rect">
          <a:avLst/>
        </a:prstGeom>
        <a:gradFill rotWithShape="0">
          <a:gsLst>
            <a:gs pos="0">
              <a:schemeClr val="dk2">
                <a:hueOff val="0"/>
                <a:satOff val="0"/>
                <a:lumOff val="0"/>
                <a:alphaOff val="0"/>
                <a:satMod val="103000"/>
                <a:lumMod val="102000"/>
                <a:tint val="94000"/>
              </a:schemeClr>
            </a:gs>
            <a:gs pos="50000">
              <a:schemeClr val="dk2">
                <a:hueOff val="0"/>
                <a:satOff val="0"/>
                <a:lumOff val="0"/>
                <a:alphaOff val="0"/>
                <a:satMod val="110000"/>
                <a:lumMod val="100000"/>
                <a:shade val="100000"/>
              </a:schemeClr>
            </a:gs>
            <a:gs pos="100000">
              <a:schemeClr val="dk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ES" sz="1200" kern="1200"/>
            <a:t>Iniciar Sesión</a:t>
          </a:r>
        </a:p>
      </dsp:txBody>
      <dsp:txXfrm>
        <a:off x="1434184" y="3344611"/>
        <a:ext cx="1190229" cy="363020"/>
      </dsp:txXfrm>
    </dsp:sp>
    <dsp:sp modelId="{EBD869DB-53C3-45D3-9DDB-A38E13A97087}">
      <dsp:nvSpPr>
        <dsp:cNvPr id="0" name=""/>
        <dsp:cNvSpPr/>
      </dsp:nvSpPr>
      <dsp:spPr>
        <a:xfrm>
          <a:off x="2862460" y="3344611"/>
          <a:ext cx="1190229" cy="363020"/>
        </a:xfrm>
        <a:prstGeom prst="rect">
          <a:avLst/>
        </a:prstGeom>
        <a:gradFill rotWithShape="0">
          <a:gsLst>
            <a:gs pos="0">
              <a:schemeClr val="dk2">
                <a:hueOff val="0"/>
                <a:satOff val="0"/>
                <a:lumOff val="0"/>
                <a:alphaOff val="0"/>
                <a:satMod val="103000"/>
                <a:lumMod val="102000"/>
                <a:tint val="94000"/>
              </a:schemeClr>
            </a:gs>
            <a:gs pos="50000">
              <a:schemeClr val="dk2">
                <a:hueOff val="0"/>
                <a:satOff val="0"/>
                <a:lumOff val="0"/>
                <a:alphaOff val="0"/>
                <a:satMod val="110000"/>
                <a:lumMod val="100000"/>
                <a:shade val="100000"/>
              </a:schemeClr>
            </a:gs>
            <a:gs pos="100000">
              <a:schemeClr val="dk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ES" sz="1200" kern="1200"/>
            <a:t>Ver Ofertas</a:t>
          </a:r>
        </a:p>
      </dsp:txBody>
      <dsp:txXfrm>
        <a:off x="2862460" y="3344611"/>
        <a:ext cx="1190229" cy="363020"/>
      </dsp:txXfrm>
    </dsp:sp>
    <dsp:sp modelId="{3892E140-2AC5-4CA5-B5B1-18E5A2EA7C74}">
      <dsp:nvSpPr>
        <dsp:cNvPr id="0" name=""/>
        <dsp:cNvSpPr/>
      </dsp:nvSpPr>
      <dsp:spPr>
        <a:xfrm>
          <a:off x="4290735" y="3344611"/>
          <a:ext cx="1190229" cy="363020"/>
        </a:xfrm>
        <a:prstGeom prst="rect">
          <a:avLst/>
        </a:prstGeom>
        <a:gradFill rotWithShape="0">
          <a:gsLst>
            <a:gs pos="0">
              <a:schemeClr val="dk2">
                <a:hueOff val="0"/>
                <a:satOff val="0"/>
                <a:lumOff val="0"/>
                <a:alphaOff val="0"/>
                <a:satMod val="103000"/>
                <a:lumMod val="102000"/>
                <a:tint val="94000"/>
              </a:schemeClr>
            </a:gs>
            <a:gs pos="50000">
              <a:schemeClr val="dk2">
                <a:hueOff val="0"/>
                <a:satOff val="0"/>
                <a:lumOff val="0"/>
                <a:alphaOff val="0"/>
                <a:satMod val="110000"/>
                <a:lumMod val="100000"/>
                <a:shade val="100000"/>
              </a:schemeClr>
            </a:gs>
            <a:gs pos="100000">
              <a:schemeClr val="dk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ES" sz="1200" kern="1200"/>
            <a:t>Chats</a:t>
          </a:r>
        </a:p>
      </dsp:txBody>
      <dsp:txXfrm>
        <a:off x="4290735" y="3344611"/>
        <a:ext cx="1190229" cy="363020"/>
      </dsp:txXfrm>
    </dsp:sp>
  </dsp:spTree>
</dsp:drawing>
</file>

<file path=word/diagrams/layout1.xml><?xml version="1.0" encoding="utf-8"?>
<dgm:layoutDef xmlns:dgm="http://schemas.openxmlformats.org/drawingml/2006/diagram" xmlns:a="http://schemas.openxmlformats.org/drawingml/2006/main" uniqueId="urn:microsoft.com/office/officeart/2009/3/layout/HorizontalOrganizationChart">
  <dgm:title val=""/>
  <dgm:desc val=""/>
  <dgm:catLst>
    <dgm:cat type="hierarchy" pri="43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305"/>
      <dgm:constr type="w" for="des" forName="rootComposite" refType="w" fact="10"/>
      <dgm:constr type="h" for="des" forName="rootComposite" refType="w" refFor="des" refForName="rootComposite1" fact="0.305"/>
      <dgm:constr type="w" for="des" forName="rootComposite3" refType="w" fact="10"/>
      <dgm:constr type="h" for="des" forName="rootComposite3" refType="w" refFor="des" refForName="rootComposite1" fact="0.305"/>
      <dgm:constr type="primFontSz" for="des" ptType="node" op="equ"/>
      <dgm:constr type="sp" for="des" op="equ"/>
      <dgm:constr type="sp" for="des" forName="hierRoot1" refType="w" refFor="des" refForName="rootComposite1" fact="0.2"/>
      <dgm:constr type="sp" for="des" forName="hierRoot2" refType="sp" refFor="des" refForName="hierRoot1"/>
      <dgm:constr type="sp" for="des" forName="hierRoot3" refType="sp" refFor="des" refForName="hierRoot1"/>
      <dgm:constr type="sibSp" refType="w" refFor="des" refForName="rootComposite1" fact="0.125"/>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125"/>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func="var" arg="dir" op="equ" val="norm">
                  <dgm:alg type="hierRoot">
                    <dgm:param type="hierAlign" val="lT"/>
                  </dgm:alg>
                  <dgm:constrLst>
                    <dgm:constr type="alignOff" val="0.75"/>
                  </dgm:constrLst>
                </dgm:if>
                <dgm:else name="Name9">
                  <dgm:alg type="hierRoot">
                    <dgm:param type="hierAlign" val="rT"/>
                  </dgm:alg>
                  <dgm:constrLst>
                    <dgm:constr type="alignOff" val="0.75"/>
                  </dgm:constrLst>
                </dgm:else>
              </dgm:choose>
            </dgm:if>
            <dgm:if name="Name10" func="var" arg="hierBranch" op="equ" val="r">
              <dgm:choose name="Name11">
                <dgm:if name="Name12" func="var" arg="dir" op="equ" val="norm">
                  <dgm:alg type="hierRoot">
                    <dgm:param type="hierAlign" val="lB"/>
                  </dgm:alg>
                  <dgm:constrLst>
                    <dgm:constr type="alignOff" val="0.75"/>
                  </dgm:constrLst>
                </dgm:if>
                <dgm:else name="Name13">
                  <dgm:alg type="hierRoot">
                    <dgm:param type="hierAlign" val="rB"/>
                  </dgm:alg>
                  <dgm:constrLst>
                    <dgm:constr type="alignOff" val="0.75"/>
                  </dgm:constrLst>
                </dgm:else>
              </dgm:choose>
            </dgm:if>
            <dgm:if name="Name14" func="var" arg="hierBranch" op="equ" val="hang">
              <dgm:choose name="Name15">
                <dgm:if name="Name16" func="var" arg="dir" op="equ" val="norm">
                  <dgm:alg type="hierRoot">
                    <dgm:param type="hierAlign" val="lCtrCh"/>
                  </dgm:alg>
                  <dgm:constrLst>
                    <dgm:constr type="alignOff" val="0.65"/>
                  </dgm:constrLst>
                </dgm:if>
                <dgm:else name="Name17">
                  <dgm:alg type="hierRoot">
                    <dgm:param type="hierAlign" val="rCtrCh"/>
                  </dgm:alg>
                  <dgm:constrLst>
                    <dgm:constr type="alignOff" val="0.65"/>
                  </dgm:constrLst>
                </dgm:else>
              </dgm:choose>
            </dgm:if>
            <dgm:else name="Name18">
              <dgm:choose name="Name19">
                <dgm:if name="Name20" func="var" arg="dir" op="equ" val="norm">
                  <dgm:alg type="hierRoot">
                    <dgm:param type="hierAlign" val="lCtrCh"/>
                  </dgm:alg>
                  <dgm:constrLst>
                    <dgm:constr type="alignOff"/>
                    <dgm:constr type="bendDist" for="des" ptType="parTrans" refType="sp" fact="0.5"/>
                  </dgm:constrLst>
                </dgm:if>
                <dgm:else name="Name21">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22">
              <dgm:if name="Name23"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24"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25"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6">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7">
              <dgm:if name="Name28" func="var" arg="hierBranch" op="equ" val="l">
                <dgm:choose name="Name29">
                  <dgm:if name="Name30" func="var" arg="dir" op="equ" val="norm">
                    <dgm:alg type="hierChild">
                      <dgm:param type="chAlign" val="t"/>
                      <dgm:param type="linDir" val="fromL"/>
                    </dgm:alg>
                  </dgm:if>
                  <dgm:else name="Name31">
                    <dgm:alg type="hierChild">
                      <dgm:param type="chAlign" val="t"/>
                      <dgm:param type="linDir" val="fromR"/>
                    </dgm:alg>
                  </dgm:else>
                </dgm:choose>
              </dgm:if>
              <dgm:if name="Name32" func="var" arg="hierBranch" op="equ" val="r">
                <dgm:choose name="Name33">
                  <dgm:if name="Name34" func="var" arg="dir" op="equ" val="norm">
                    <dgm:alg type="hierChild">
                      <dgm:param type="chAlign" val="b"/>
                      <dgm:param type="linDir" val="fromL"/>
                    </dgm:alg>
                  </dgm:if>
                  <dgm:else name="Name35">
                    <dgm:alg type="hierChild">
                      <dgm:param type="chAlign" val="b"/>
                      <dgm:param type="linDir" val="fromR"/>
                    </dgm:alg>
                  </dgm:else>
                </dgm:choose>
              </dgm:if>
              <dgm:if name="Name36" func="var" arg="hierBranch" op="equ" val="hang">
                <dgm:choose name="Name37">
                  <dgm:if name="Name38" func="var" arg="dir" op="equ" val="norm">
                    <dgm:alg type="hierChild">
                      <dgm:param type="chAlign" val="l"/>
                      <dgm:param type="linDir" val="fromT"/>
                      <dgm:param type="secChAlign" val="t"/>
                      <dgm:param type="secLinDir" val="fromL"/>
                    </dgm:alg>
                  </dgm:if>
                  <dgm:else name="Name39">
                    <dgm:alg type="hierChild">
                      <dgm:param type="chAlign" val="r"/>
                      <dgm:param type="linDir" val="fromT"/>
                      <dgm:param type="secChAlign" val="t"/>
                      <dgm:param type="secLinDir" val="fromR"/>
                    </dgm:alg>
                  </dgm:else>
                </dgm:choose>
              </dgm:if>
              <dgm:else name="Name40">
                <dgm:choose name="Name41">
                  <dgm:if name="Name42" func="var" arg="dir" op="equ" val="norm">
                    <dgm:alg type="hierChild">
                      <dgm:param type="linDir" val="fromT"/>
                      <dgm:param type="chAlign" val="l"/>
                    </dgm:alg>
                  </dgm:if>
                  <dgm:else name="Name43">
                    <dgm:alg type="hierChild">
                      <dgm:param type="linDir" val="fromT"/>
                      <dgm:param type="chAlign" val="r"/>
                    </dgm:alg>
                  </dgm:else>
                </dgm:choose>
              </dgm:else>
            </dgm:choose>
            <dgm:shape xmlns:r="http://schemas.openxmlformats.org/officeDocument/2006/relationships" r:blip="">
              <dgm:adjLst/>
            </dgm:shape>
            <dgm:presOf/>
            <dgm:constrLst/>
            <dgm:ruleLst/>
            <dgm:forEach name="rep2a" axis="ch" ptType="nonAsst">
              <dgm:forEach name="Name44" axis="precedSib" ptType="parTrans" st="-1" cnt="1">
                <dgm:choose name="Name45">
                  <dgm:if name="Name46" func="var" arg="hierBranch" op="equ" val="hang">
                    <dgm:layoutNode name="Name47">
                      <dgm:choose name="Name48">
                        <dgm:if name="Name49" func="var" arg="dir" op="equ" val="norm">
                          <dgm:alg type="conn">
                            <dgm:param type="connRout" val="bend"/>
                            <dgm:param type="dim" val="1D"/>
                            <dgm:param type="endSty" val="noArr"/>
                            <dgm:param type="begPts" val="midR"/>
                            <dgm:param type="endPts" val="bCtr tCtr"/>
                          </dgm:alg>
                        </dgm:if>
                        <dgm:else name="Name50">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1" func="var" arg="hierBranch" op="equ" val="l">
                    <dgm:layoutNode name="Name52">
                      <dgm:choose name="Name53">
                        <dgm:if name="Name54" func="var" arg="dir" op="equ" val="norm">
                          <dgm:alg type="conn">
                            <dgm:param type="connRout" val="bend"/>
                            <dgm:param type="dim" val="1D"/>
                            <dgm:param type="endSty" val="noArr"/>
                            <dgm:param type="begPts" val="midR"/>
                            <dgm:param type="endPts" val="tCtr"/>
                          </dgm:alg>
                        </dgm:if>
                        <dgm:else name="Name55">
                          <dgm:alg type="conn">
                            <dgm:param type="connRout" val="bend"/>
                            <dgm:param type="dim" val="1D"/>
                            <dgm:param type="endSty" val="noArr"/>
                            <dgm:param type="begPts" val="midL"/>
                            <dgm:param type="endPts" val="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6" func="var" arg="hierBranch" op="equ" val="r">
                    <dgm:layoutNode name="Name57">
                      <dgm:choose name="Name58">
                        <dgm:if name="Name59" func="var" arg="dir" op="equ" val="norm">
                          <dgm:alg type="conn">
                            <dgm:param type="connRout" val="bend"/>
                            <dgm:param type="dim" val="1D"/>
                            <dgm:param type="endSty" val="noArr"/>
                            <dgm:param type="begPts" val="midR"/>
                            <dgm:param type="endPts" val="bCtr"/>
                          </dgm:alg>
                        </dgm:if>
                        <dgm:else name="Name60">
                          <dgm:alg type="conn">
                            <dgm:param type="connRout" val="bend"/>
                            <dgm:param type="dim" val="1D"/>
                            <dgm:param type="endSty" val="noArr"/>
                            <dgm:param type="begPts" val="midL"/>
                            <dgm:param type="endPts" val="bCtr"/>
                          </dgm:alg>
                        </dgm:else>
                      </dgm:choose>
                      <dgm:shape xmlns:r="http://schemas.openxmlformats.org/officeDocument/2006/relationships" type="conn" r:blip="" zOrderOff="-99999">
                        <dgm:adjLst/>
                      </dgm:shape>
                      <dgm:presOf axis="self"/>
                      <dgm:constrLst>
                        <dgm:constr type="begPad"/>
                        <dgm:constr type="endPad"/>
                      </dgm:constrLst>
                      <dgm:ruleLst/>
                    </dgm:layoutNode>
                  </dgm:if>
                  <dgm:else name="Name61">
                    <dgm:choose name="Name62">
                      <dgm:if name="Name63" func="var" arg="dir" op="equ" val="norm">
                        <dgm:layoutNode name="Name64">
                          <dgm:alg type="conn">
                            <dgm:param type="connRout" val="bend"/>
                            <dgm:param type="dim" val="1D"/>
                            <dgm:param type="endSty" val="noArr"/>
                            <dgm:param type="begPts" val="midR"/>
                            <dgm:param type="endPts" val="midL"/>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else name="Name65">
                        <dgm:layoutNode name="Name66">
                          <dgm:alg type="conn">
                            <dgm:param type="connRout" val="bend"/>
                            <dgm:param type="dim" val="1D"/>
                            <dgm:param type="endSty" val="noArr"/>
                            <dgm:param type="begPts" val="midL"/>
                            <dgm:param type="endPts" val="midR"/>
                            <dgm:param type="bendPt" val="end"/>
                          </dgm:alg>
                          <dgm:shape xmlns:r="http://schemas.openxmlformats.org/officeDocument/2006/relationships" type="conn" r:blip="" zOrderOff="-99999">
                            <dgm:adjLst/>
                          </dgm:shape>
                          <dgm:presOf axis="self"/>
                          <dgm:constrLst>
                            <dgm:constr type="begPad"/>
                            <dgm:constr type="endPad"/>
                          </dgm:constrLst>
                          <dgm:ruleLst/>
                        </dgm:layoutNode>
                      </dgm:else>
                    </dgm:choose>
                  </dgm:else>
                </dgm:choose>
              </dgm:forEach>
              <dgm:layoutNode name="hierRoot2">
                <dgm:varLst>
                  <dgm:hierBranch val="init"/>
                </dgm:varLst>
                <dgm:choose name="Name67">
                  <dgm:if name="Name68" func="var" arg="hierBranch" op="equ" val="l">
                    <dgm:choose name="Name69">
                      <dgm:if name="Name70" func="var" arg="dir" op="equ" val="norm">
                        <dgm:alg type="hierRoot">
                          <dgm:param type="hierAlign" val="lT"/>
                        </dgm:alg>
                        <dgm:constrLst>
                          <dgm:constr type="alignOff" val="0.75"/>
                        </dgm:constrLst>
                      </dgm:if>
                      <dgm:else name="Name71">
                        <dgm:alg type="hierRoot">
                          <dgm:param type="hierAlign" val="rT"/>
                        </dgm:alg>
                        <dgm:constrLst>
                          <dgm:constr type="alignOff" val="0.75"/>
                        </dgm:constrLst>
                      </dgm:else>
                    </dgm:choose>
                  </dgm:if>
                  <dgm:if name="Name72" func="var" arg="hierBranch" op="equ" val="r">
                    <dgm:choose name="Name73">
                      <dgm:if name="Name74" func="var" arg="dir" op="equ" val="norm">
                        <dgm:alg type="hierRoot">
                          <dgm:param type="hierAlign" val="lB"/>
                        </dgm:alg>
                        <dgm:constrLst>
                          <dgm:constr type="alignOff" val="0.75"/>
                        </dgm:constrLst>
                      </dgm:if>
                      <dgm:else name="Name75">
                        <dgm:alg type="hierRoot">
                          <dgm:param type="hierAlign" val="rB"/>
                        </dgm:alg>
                        <dgm:constrLst>
                          <dgm:constr type="alignOff" val="0.75"/>
                        </dgm:constrLst>
                      </dgm:else>
                    </dgm:choose>
                  </dgm:if>
                  <dgm:if name="Name76" func="var" arg="hierBranch" op="equ" val="hang">
                    <dgm:choose name="Name77">
                      <dgm:if name="Name78" func="var" arg="dir" op="equ" val="norm">
                        <dgm:alg type="hierRoot">
                          <dgm:param type="hierAlign" val="lCtrCh"/>
                        </dgm:alg>
                        <dgm:constrLst>
                          <dgm:constr type="alignOff" val="0.65"/>
                        </dgm:constrLst>
                      </dgm:if>
                      <dgm:else name="Name79">
                        <dgm:alg type="hierRoot">
                          <dgm:param type="hierAlign" val="rCtrCh"/>
                        </dgm:alg>
                        <dgm:constrLst>
                          <dgm:constr type="alignOff" val="0.65"/>
                        </dgm:constrLst>
                      </dgm:else>
                    </dgm:choose>
                  </dgm:if>
                  <dgm:else name="Name80">
                    <dgm:choose name="Name81">
                      <dgm:if name="Name82" func="var" arg="dir" op="equ" val="norm">
                        <dgm:alg type="hierRoot">
                          <dgm:param type="hierAlign" val="lCtrCh"/>
                        </dgm:alg>
                        <dgm:constrLst>
                          <dgm:constr type="alignOff"/>
                          <dgm:constr type="bendDist" for="des" ptType="parTrans" refType="sp" fact="0.5"/>
                        </dgm:constrLst>
                      </dgm:if>
                      <dgm:else name="Name83">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
                  <dgm:alg type="composite"/>
                  <dgm:shape xmlns:r="http://schemas.openxmlformats.org/officeDocument/2006/relationships" r:blip="">
                    <dgm:adjLst/>
                  </dgm:shape>
                  <dgm:presOf axis="self" ptType="node" cnt="1"/>
                  <dgm:choose name="Name84">
                    <dgm:if name="Name85"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6"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7"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8">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9">
                    <dgm:if name="Name90" func="var" arg="hierBranch" op="equ" val="l">
                      <dgm:choose name="Name91">
                        <dgm:if name="Name92" func="var" arg="dir" op="equ" val="norm">
                          <dgm:alg type="hierChild">
                            <dgm:param type="chAlign" val="t"/>
                            <dgm:param type="linDir" val="fromL"/>
                          </dgm:alg>
                        </dgm:if>
                        <dgm:else name="Name93">
                          <dgm:alg type="hierChild">
                            <dgm:param type="chAlign" val="t"/>
                            <dgm:param type="linDir" val="fromR"/>
                          </dgm:alg>
                        </dgm:else>
                      </dgm:choose>
                    </dgm:if>
                    <dgm:if name="Name94" func="var" arg="hierBranch" op="equ" val="r">
                      <dgm:choose name="Name95">
                        <dgm:if name="Name96" func="var" arg="dir" op="equ" val="norm">
                          <dgm:alg type="hierChild">
                            <dgm:param type="chAlign" val="b"/>
                            <dgm:param type="linDir" val="fromL"/>
                          </dgm:alg>
                        </dgm:if>
                        <dgm:else name="Name97">
                          <dgm:alg type="hierChild">
                            <dgm:param type="chAlign" val="b"/>
                            <dgm:param type="linDir" val="fromR"/>
                          </dgm:alg>
                        </dgm:else>
                      </dgm:choose>
                    </dgm:if>
                    <dgm:if name="Name98" func="var" arg="hierBranch" op="equ" val="hang">
                      <dgm:choose name="Name99">
                        <dgm:if name="Name100" func="var" arg="dir" op="equ" val="norm">
                          <dgm:alg type="hierChild">
                            <dgm:param type="chAlign" val="l"/>
                            <dgm:param type="linDir" val="fromT"/>
                            <dgm:param type="secChAlign" val="t"/>
                            <dgm:param type="secLinDir" val="fromL"/>
                          </dgm:alg>
                        </dgm:if>
                        <dgm:else name="Name101">
                          <dgm:alg type="hierChild">
                            <dgm:param type="chAlign" val="r"/>
                            <dgm:param type="linDir" val="fromT"/>
                            <dgm:param type="secChAlign" val="t"/>
                            <dgm:param type="secLinDir" val="fromR"/>
                          </dgm:alg>
                        </dgm:else>
                      </dgm:choose>
                    </dgm:if>
                    <dgm:else name="Name102">
                      <dgm:choose name="Name103">
                        <dgm:if name="Name104" func="var" arg="dir" op="equ" val="norm">
                          <dgm:alg type="hierChild">
                            <dgm:param type="linDir" val="fromT"/>
                            <dgm:param type="chAlign" val="l"/>
                          </dgm:alg>
                        </dgm:if>
                        <dgm:else name="Name105">
                          <dgm:alg type="hierChild">
                            <dgm:param type="linDir" val="fromT"/>
                            <dgm:param type="chAlign" val="r"/>
                          </dgm:alg>
                        </dgm:else>
                      </dgm:choose>
                    </dgm:else>
                  </dgm:choose>
                  <dgm:shape xmlns:r="http://schemas.openxmlformats.org/officeDocument/2006/relationships" r:blip="">
                    <dgm:adjLst/>
                  </dgm:shape>
                  <dgm:presOf/>
                  <dgm:constrLst/>
                  <dgm:ruleLst/>
                  <dgm:forEach name="Name106" ref="rep2a"/>
                </dgm:layoutNode>
                <dgm:layoutNode name="hierChild5">
                  <dgm:choose name="Name107">
                    <dgm:if name="Name108" func="var" arg="dir" op="equ" val="norm">
                      <dgm:alg type="hierChild">
                        <dgm:param type="chAlign" val="l"/>
                        <dgm:param type="linDir" val="fromT"/>
                        <dgm:param type="secChAlign" val="t"/>
                        <dgm:param type="secLinDir" val="fromL"/>
                      </dgm:alg>
                    </dgm:if>
                    <dgm:else name="Name109">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10" ref="rep2b"/>
                </dgm:layoutNode>
              </dgm:layoutNode>
            </dgm:forEach>
          </dgm:layoutNode>
          <dgm:layoutNode name="hierChild3">
            <dgm:choose name="Name111">
              <dgm:if name="Name112" func="var" arg="dir" op="equ" val="norm">
                <dgm:alg type="hierChild">
                  <dgm:param type="chAlign" val="l"/>
                  <dgm:param type="linDir" val="fromT"/>
                  <dgm:param type="secChAlign" val="t"/>
                  <dgm:param type="secLinDir" val="fromL"/>
                </dgm:alg>
              </dgm:if>
              <dgm:else name="Name113">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rep2b" axis="ch" ptType="asst">
              <dgm:forEach name="Name114" axis="precedSib" ptType="parTrans" st="-1" cnt="1">
                <dgm:layoutNode name="Name115">
                  <dgm:choose name="Name116">
                    <dgm:if name="Name117" func="var" arg="dir" op="equ" val="norm">
                      <dgm:alg type="conn">
                        <dgm:param type="connRout" val="bend"/>
                        <dgm:param type="dim" val="1D"/>
                        <dgm:param type="endSty" val="noArr"/>
                        <dgm:param type="begPts" val="midR"/>
                        <dgm:param type="endPts" val="bCtr tCtr"/>
                      </dgm:alg>
                    </dgm:if>
                    <dgm:else name="Name118">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9">
                  <dgm:if name="Name120" func="var" arg="hierBranch" op="equ" val="l">
                    <dgm:choose name="Name121">
                      <dgm:if name="Name122" func="var" arg="dir" op="equ" val="norm">
                        <dgm:alg type="hierRoot">
                          <dgm:param type="hierAlign" val="lT"/>
                        </dgm:alg>
                        <dgm:constrLst>
                          <dgm:constr type="alignOff" val="0.75"/>
                        </dgm:constrLst>
                      </dgm:if>
                      <dgm:else name="Name123">
                        <dgm:alg type="hierRoot">
                          <dgm:param type="hierAlign" val="rT"/>
                        </dgm:alg>
                        <dgm:constrLst>
                          <dgm:constr type="alignOff" val="0.75"/>
                        </dgm:constrLst>
                      </dgm:else>
                    </dgm:choose>
                  </dgm:if>
                  <dgm:if name="Name124" func="var" arg="hierBranch" op="equ" val="r">
                    <dgm:choose name="Name125">
                      <dgm:if name="Name126" func="var" arg="dir" op="equ" val="norm">
                        <dgm:alg type="hierRoot">
                          <dgm:param type="hierAlign" val="lB"/>
                        </dgm:alg>
                        <dgm:constrLst>
                          <dgm:constr type="alignOff" val="0.75"/>
                        </dgm:constrLst>
                      </dgm:if>
                      <dgm:else name="Name127">
                        <dgm:alg type="hierRoot">
                          <dgm:param type="hierAlign" val="rB"/>
                        </dgm:alg>
                        <dgm:constrLst>
                          <dgm:constr type="alignOff" val="0.75"/>
                        </dgm:constrLst>
                      </dgm:else>
                    </dgm:choose>
                  </dgm:if>
                  <dgm:if name="Name128" func="var" arg="hierBranch" op="equ" val="hang">
                    <dgm:choose name="Name129">
                      <dgm:if name="Name130" func="var" arg="dir" op="equ" val="norm">
                        <dgm:alg type="hierRoot">
                          <dgm:param type="hierAlign" val="lCtrCh"/>
                        </dgm:alg>
                        <dgm:constrLst>
                          <dgm:constr type="alignOff" val="0.65"/>
                        </dgm:constrLst>
                      </dgm:if>
                      <dgm:else name="Name131">
                        <dgm:alg type="hierRoot">
                          <dgm:param type="hierAlign" val="rCtrCh"/>
                        </dgm:alg>
                        <dgm:constrLst>
                          <dgm:constr type="alignOff" val="0.65"/>
                        </dgm:constrLst>
                      </dgm:else>
                    </dgm:choose>
                  </dgm:if>
                  <dgm:else name="Name132">
                    <dgm:choose name="Name133">
                      <dgm:if name="Name134" func="var" arg="dir" op="equ" val="norm">
                        <dgm:alg type="hierRoot">
                          <dgm:param type="hierAlign" val="lCtrCh"/>
                        </dgm:alg>
                        <dgm:constrLst>
                          <dgm:constr type="alignOff"/>
                          <dgm:constr type="bendDist" for="des" ptType="parTrans" refType="sp" fact="0.5"/>
                        </dgm:constrLst>
                      </dgm:if>
                      <dgm:else name="Name135">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3">
                  <dgm:alg type="composite"/>
                  <dgm:shape xmlns:r="http://schemas.openxmlformats.org/officeDocument/2006/relationships" r:blip="">
                    <dgm:adjLst/>
                  </dgm:shape>
                  <dgm:presOf axis="self" ptType="node" cnt="1"/>
                  <dgm:choose name="Name136">
                    <dgm:if name="Name137"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38"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39"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40">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41">
                    <dgm:if name="Name142" func="var" arg="hierBranch" op="equ" val="l">
                      <dgm:choose name="Name143">
                        <dgm:if name="Name144" func="var" arg="dir" op="equ" val="norm">
                          <dgm:alg type="hierChild">
                            <dgm:param type="chAlign" val="t"/>
                            <dgm:param type="linDir" val="fromL"/>
                          </dgm:alg>
                        </dgm:if>
                        <dgm:else name="Name145">
                          <dgm:alg type="hierChild">
                            <dgm:param type="chAlign" val="t"/>
                            <dgm:param type="linDir" val="fromR"/>
                          </dgm:alg>
                        </dgm:else>
                      </dgm:choose>
                    </dgm:if>
                    <dgm:if name="Name146" func="var" arg="hierBranch" op="equ" val="r">
                      <dgm:choose name="Name147">
                        <dgm:if name="Name148" func="var" arg="dir" op="equ" val="norm">
                          <dgm:alg type="hierChild">
                            <dgm:param type="chAlign" val="b"/>
                            <dgm:param type="linDir" val="fromL"/>
                          </dgm:alg>
                        </dgm:if>
                        <dgm:else name="Name149">
                          <dgm:alg type="hierChild">
                            <dgm:param type="chAlign" val="b"/>
                            <dgm:param type="linDir" val="fromR"/>
                          </dgm:alg>
                        </dgm:else>
                      </dgm:choose>
                    </dgm:if>
                    <dgm:if name="Name150" func="var" arg="hierBranch" op="equ" val="hang">
                      <dgm:choose name="Name151">
                        <dgm:if name="Name152" func="var" arg="dir" op="equ" val="norm">
                          <dgm:alg type="hierChild">
                            <dgm:param type="chAlign" val="l"/>
                            <dgm:param type="linDir" val="fromT"/>
                            <dgm:param type="secChAlign" val="t"/>
                            <dgm:param type="secLinDir" val="fromL"/>
                          </dgm:alg>
                        </dgm:if>
                        <dgm:else name="Name153">
                          <dgm:alg type="hierChild">
                            <dgm:param type="chAlign" val="r"/>
                            <dgm:param type="linDir" val="fromT"/>
                            <dgm:param type="secChAlign" val="t"/>
                            <dgm:param type="secLinDir" val="fromR"/>
                          </dgm:alg>
                        </dgm:else>
                      </dgm:choose>
                    </dgm:if>
                    <dgm:else name="Name154">
                      <dgm:choose name="Name155">
                        <dgm:if name="Name156" func="var" arg="dir" op="equ" val="norm">
                          <dgm:alg type="hierChild">
                            <dgm:param type="linDir" val="fromT"/>
                            <dgm:param type="chAlign" val="l"/>
                          </dgm:alg>
                        </dgm:if>
                        <dgm:else name="Name157">
                          <dgm:alg type="hierChild">
                            <dgm:param type="linDir" val="fromT"/>
                            <dgm:param type="chAlign" val="r"/>
                          </dgm:alg>
                        </dgm:else>
                      </dgm:choose>
                    </dgm:else>
                  </dgm:choose>
                  <dgm:shape xmlns:r="http://schemas.openxmlformats.org/officeDocument/2006/relationships" r:blip="">
                    <dgm:adjLst/>
                  </dgm:shape>
                  <dgm:presOf/>
                  <dgm:constrLst/>
                  <dgm:ruleLst/>
                  <dgm:forEach name="Name158" ref="rep2a"/>
                </dgm:layoutNode>
                <dgm:layoutNode name="hierChild7">
                  <dgm:choose name="Name159">
                    <dgm:if name="Name160" func="var" arg="dir" op="equ" val="norm">
                      <dgm:alg type="hierChild">
                        <dgm:param type="chAlign" val="l"/>
                        <dgm:param type="linDir" val="fromT"/>
                        <dgm:param type="secChAlign" val="t"/>
                        <dgm:param type="secLinDir" val="fromL"/>
                      </dgm:alg>
                    </dgm:if>
                    <dgm:else name="Name161">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62"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TotalTime>
  <Pages>6</Pages>
  <Words>678</Words>
  <Characters>3732</Characters>
  <Application>Microsoft Office Word</Application>
  <DocSecurity>0</DocSecurity>
  <Lines>31</Lines>
  <Paragraphs>8</Paragraphs>
  <ScaleCrop>false</ScaleCrop>
  <HeadingPairs>
    <vt:vector size="2" baseType="variant">
      <vt:variant>
        <vt:lpstr>Título</vt:lpstr>
      </vt:variant>
      <vt:variant>
        <vt:i4>1</vt:i4>
      </vt:variant>
    </vt:vector>
  </HeadingPairs>
  <TitlesOfParts>
    <vt:vector size="1" baseType="lpstr">
      <vt:lpstr>Práctica 9</vt:lpstr>
    </vt:vector>
  </TitlesOfParts>
  <Company>esta</Company>
  <LinksUpToDate>false</LinksUpToDate>
  <CharactersWithSpaces>4402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Práctica 9</dc:title>
  <dc:subject/>
  <dc:creator>Daniel Fernández Lanvin</dc:creator>
  <cp:keywords/>
  <dc:description/>
  <cp:lastModifiedBy>Alberto Fernández Gutiérrez</cp:lastModifiedBy>
  <cp:revision>2</cp:revision>
  <cp:lastPrinted>2021-05-12T17:54:00Z</cp:lastPrinted>
  <dcterms:created xsi:type="dcterms:W3CDTF">2021-05-07T00:32:00Z</dcterms:created>
  <dcterms:modified xsi:type="dcterms:W3CDTF">2021-05-12T21:12:00Z</dcterms:modified>
</cp:coreProperties>
</file>